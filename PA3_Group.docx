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18705AC9"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r w:rsidR="00C34CFD">
        <w:rPr>
          <w:spacing w:val="5"/>
          <w:kern w:val="1"/>
        </w:rPr>
        <w:t xml:space="preserve">Hao Xiang, </w:t>
      </w:r>
      <w:proofErr w:type="spellStart"/>
      <w:r w:rsidR="00F927A2">
        <w:rPr>
          <w:spacing w:val="5"/>
          <w:kern w:val="1"/>
        </w:rPr>
        <w:t>Huimin</w:t>
      </w:r>
      <w:proofErr w:type="spellEnd"/>
      <w:r w:rsidR="00F927A2">
        <w:rPr>
          <w:spacing w:val="5"/>
          <w:kern w:val="1"/>
        </w:rPr>
        <w:t xml:space="preserve"> Zeng</w:t>
      </w:r>
      <w:r w:rsidR="00F74871">
        <w:rPr>
          <w:spacing w:val="5"/>
          <w:kern w:val="1"/>
        </w:rPr>
        <w:t xml:space="preserve">, </w:t>
      </w:r>
      <w:proofErr w:type="spellStart"/>
      <w:r w:rsidR="00C34CFD">
        <w:rPr>
          <w:spacing w:val="5"/>
          <w:kern w:val="1"/>
        </w:rPr>
        <w:t>Xingyi</w:t>
      </w:r>
      <w:proofErr w:type="spellEnd"/>
      <w:r w:rsidR="00C34CFD">
        <w:rPr>
          <w:spacing w:val="5"/>
          <w:kern w:val="1"/>
        </w:rPr>
        <w:t xml:space="preserve"> Yang</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2957A05F" w14:textId="2CBE80BF" w:rsidR="006F65AB" w:rsidRDefault="006F65AB">
      <w:pPr>
        <w:widowControl w:val="0"/>
        <w:autoSpaceDE w:val="0"/>
        <w:autoSpaceDN w:val="0"/>
        <w:adjustRightInd w:val="0"/>
        <w:spacing w:before="120" w:after="100" w:line="226" w:lineRule="auto"/>
        <w:ind w:left="720" w:right="720"/>
        <w:jc w:val="both"/>
        <w:rPr>
          <w:spacing w:val="5"/>
          <w:kern w:val="1"/>
        </w:rPr>
      </w:pPr>
      <w:r w:rsidRPr="006F65AB">
        <w:rPr>
          <w:spacing w:val="5"/>
          <w:kern w:val="1"/>
        </w:rPr>
        <w:t xml:space="preserve">In this report, inspired by </w:t>
      </w:r>
      <w:proofErr w:type="spellStart"/>
      <w:r w:rsidRPr="006F65AB">
        <w:rPr>
          <w:spacing w:val="5"/>
          <w:kern w:val="1"/>
        </w:rPr>
        <w:t>Deeplab</w:t>
      </w:r>
      <w:proofErr w:type="spellEnd"/>
      <w:r w:rsidRPr="006F65AB">
        <w:rPr>
          <w:spacing w:val="5"/>
          <w:kern w:val="1"/>
        </w:rPr>
        <w:t xml:space="preserve"> v3 [</w:t>
      </w:r>
      <w:r w:rsidR="00A06BA8">
        <w:rPr>
          <w:spacing w:val="5"/>
          <w:kern w:val="1"/>
        </w:rPr>
        <w:t>1</w:t>
      </w:r>
      <w:r w:rsidRPr="006F65AB">
        <w:rPr>
          <w:spacing w:val="5"/>
          <w:kern w:val="1"/>
        </w:rPr>
        <w:t xml:space="preserve">], we implemented </w:t>
      </w:r>
      <w:proofErr w:type="spellStart"/>
      <w:r w:rsidRPr="006F65AB">
        <w:rPr>
          <w:spacing w:val="5"/>
          <w:kern w:val="1"/>
        </w:rPr>
        <w:t>Astrous</w:t>
      </w:r>
      <w:proofErr w:type="spellEnd"/>
      <w:r w:rsidRPr="006F65AB">
        <w:rPr>
          <w:spacing w:val="5"/>
          <w:kern w:val="1"/>
        </w:rPr>
        <w:t xml:space="preserve"> Spatial Pyramid Pooling (ASPP) based neural network and we implemented ASPP with various backbones (including </w:t>
      </w:r>
      <w:proofErr w:type="spellStart"/>
      <w:r w:rsidRPr="006F65AB">
        <w:rPr>
          <w:spacing w:val="5"/>
          <w:kern w:val="1"/>
        </w:rPr>
        <w:t>ResNet</w:t>
      </w:r>
      <w:proofErr w:type="spellEnd"/>
      <w:r w:rsidRPr="006F65AB">
        <w:rPr>
          <w:spacing w:val="5"/>
          <w:kern w:val="1"/>
        </w:rPr>
        <w:t xml:space="preserve"> and U</w:t>
      </w:r>
      <w:r>
        <w:rPr>
          <w:spacing w:val="5"/>
          <w:kern w:val="1"/>
        </w:rPr>
        <w:t>-</w:t>
      </w:r>
      <w:r w:rsidRPr="006F65AB">
        <w:rPr>
          <w:spacing w:val="5"/>
          <w:kern w:val="1"/>
        </w:rPr>
        <w:t xml:space="preserve">Net). Also, we implemented many other neural networks for semantic segmentation including FCN,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ResNet+Decoder</w:t>
      </w:r>
      <w:proofErr w:type="spellEnd"/>
      <w:r w:rsidRPr="006F65AB">
        <w:rPr>
          <w:spacing w:val="5"/>
          <w:kern w:val="1"/>
        </w:rPr>
        <w:t xml:space="preserve"> architectures. To increase our accuracy, we utilized various techniques like dice loss, weighted loss, and data augmentation, skip connection, </w:t>
      </w:r>
      <w:proofErr w:type="spellStart"/>
      <w:r w:rsidRPr="006F65AB">
        <w:rPr>
          <w:spacing w:val="5"/>
          <w:kern w:val="1"/>
        </w:rPr>
        <w:t>atrous</w:t>
      </w:r>
      <w:proofErr w:type="spellEnd"/>
      <w:r w:rsidRPr="006F65AB">
        <w:rPr>
          <w:spacing w:val="5"/>
          <w:kern w:val="1"/>
        </w:rPr>
        <w:t xml:space="preserve"> convolution, spatial pyramid pooling etc. Our baseline model achieved XXX </w:t>
      </w:r>
      <w:proofErr w:type="spellStart"/>
      <w:r w:rsidRPr="006F65AB">
        <w:rPr>
          <w:spacing w:val="5"/>
          <w:kern w:val="1"/>
        </w:rPr>
        <w:t>mIoU</w:t>
      </w:r>
      <w:proofErr w:type="spellEnd"/>
      <w:r w:rsidRPr="006F65AB">
        <w:rPr>
          <w:spacing w:val="5"/>
          <w:kern w:val="1"/>
        </w:rPr>
        <w:t xml:space="preserve"> while our ASPP model with </w:t>
      </w:r>
      <w:proofErr w:type="spellStart"/>
      <w:r w:rsidRPr="006F65AB">
        <w:rPr>
          <w:spacing w:val="5"/>
          <w:kern w:val="1"/>
        </w:rPr>
        <w:t>ResNet</w:t>
      </w:r>
      <w:proofErr w:type="spellEnd"/>
      <w:r w:rsidRPr="006F65AB">
        <w:rPr>
          <w:spacing w:val="5"/>
          <w:kern w:val="1"/>
        </w:rPr>
        <w:t xml:space="preserve"> 50 achieved the overall XXX accuracy and XXX </w:t>
      </w:r>
      <w:proofErr w:type="spellStart"/>
      <w:r w:rsidRPr="006F65AB">
        <w:rPr>
          <w:spacing w:val="5"/>
          <w:kern w:val="1"/>
        </w:rPr>
        <w:t>mIoU</w:t>
      </w:r>
      <w:proofErr w:type="spellEnd"/>
      <w:r w:rsidRPr="006F65AB">
        <w:rPr>
          <w:spacing w:val="5"/>
          <w:kern w:val="1"/>
        </w:rPr>
        <w:t xml:space="preserve">, which beats FCN, and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w:t>
      </w:r>
      <w:proofErr w:type="spellEnd"/>
      <w:r w:rsidRPr="006F65AB">
        <w:rPr>
          <w:spacing w:val="5"/>
          <w:kern w:val="1"/>
        </w:rPr>
        <w:t>.</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1CFEB19"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w:t>
      </w:r>
      <w:r w:rsidR="007F4C73">
        <w:rPr>
          <w:spacing w:val="5"/>
          <w:kern w:val="1"/>
        </w:rPr>
        <w:t xml:space="preserve"> [2]</w:t>
      </w:r>
      <w:r>
        <w:rPr>
          <w:spacing w:val="5"/>
          <w:kern w:val="1"/>
        </w:rPr>
        <w:t>.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w:t>
      </w:r>
      <w:r w:rsidR="005D2E82">
        <w:rPr>
          <w:spacing w:val="5"/>
          <w:kern w:val="1"/>
        </w:rPr>
        <w:lastRenderedPageBreak/>
        <w:t>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8B2EEA"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097C0FDE"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r w:rsidR="00362FDE">
        <w:rPr>
          <w:spacing w:val="5"/>
          <w:kern w:val="1"/>
        </w:rPr>
        <w:t>published work</w:t>
      </w:r>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7779746A" w14:textId="77777777" w:rsidR="00A06BA8" w:rsidRDefault="00A06BA8" w:rsidP="00AE5A81">
      <w:pPr>
        <w:widowControl w:val="0"/>
        <w:autoSpaceDE w:val="0"/>
        <w:autoSpaceDN w:val="0"/>
        <w:adjustRightInd w:val="0"/>
        <w:spacing w:before="120" w:line="226" w:lineRule="auto"/>
        <w:jc w:val="both"/>
        <w:rPr>
          <w:spacing w:val="5"/>
          <w:kern w:val="1"/>
          <w:lang w:eastAsia="zh-CN"/>
        </w:rPr>
      </w:pPr>
    </w:p>
    <w:p w14:paraId="5E9281C6" w14:textId="3F3B9397" w:rsidR="00A06BA8" w:rsidRPr="00386C40" w:rsidRDefault="00A06BA8" w:rsidP="00A06BA8">
      <w:pPr>
        <w:widowControl w:val="0"/>
        <w:autoSpaceDE w:val="0"/>
        <w:autoSpaceDN w:val="0"/>
        <w:adjustRightInd w:val="0"/>
        <w:rPr>
          <w:b/>
          <w:bCs/>
          <w:spacing w:val="24"/>
          <w:kern w:val="1"/>
        </w:rPr>
      </w:pPr>
      <w:r>
        <w:rPr>
          <w:b/>
          <w:bCs/>
          <w:spacing w:val="24"/>
          <w:kern w:val="1"/>
        </w:rPr>
        <w:t>2.</w:t>
      </w:r>
      <w:r>
        <w:rPr>
          <w:b/>
          <w:bCs/>
          <w:spacing w:val="24"/>
          <w:kern w:val="1"/>
        </w:rPr>
        <w:t>1</w:t>
      </w:r>
      <w:r>
        <w:rPr>
          <w:b/>
          <w:bCs/>
          <w:spacing w:val="24"/>
          <w:kern w:val="1"/>
        </w:rPr>
        <w:tab/>
        <w:t>Very Deep Convolutional Network (VGG)</w:t>
      </w:r>
    </w:p>
    <w:p w14:paraId="35896BB0" w14:textId="291ADA7C"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r w:rsidRPr="00A06BA8">
        <w:rPr>
          <w:spacing w:val="5"/>
          <w:kern w:val="1"/>
          <w:lang w:eastAsia="zh-CN"/>
        </w:rPr>
        <w:t>[</w:t>
      </w:r>
      <w:r w:rsidR="007F4C73">
        <w:rPr>
          <w:spacing w:val="5"/>
          <w:kern w:val="1"/>
          <w:lang w:eastAsia="zh-CN"/>
        </w:rPr>
        <w:t>3</w:t>
      </w:r>
      <w:r w:rsidRPr="00A06BA8">
        <w:rPr>
          <w:spacing w:val="5"/>
          <w:kern w:val="1"/>
          <w:lang w:eastAsia="zh-CN"/>
        </w:rPr>
        <w:t>]</w:t>
      </w:r>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Pr>
          <w:spacing w:val="5"/>
          <w:kern w:val="1"/>
          <w:lang w:eastAsia="zh-CN"/>
        </w:rPr>
        <w:t xml:space="preserve">, designed for the task of large-scale image recognition. Unlike </w:t>
      </w:r>
      <w:proofErr w:type="spellStart"/>
      <w:r>
        <w:rPr>
          <w:spacing w:val="5"/>
          <w:kern w:val="1"/>
          <w:lang w:eastAsia="zh-CN"/>
        </w:rPr>
        <w:t>AlexNet</w:t>
      </w:r>
      <w:proofErr w:type="spellEnd"/>
      <w:r>
        <w:rPr>
          <w:spacing w:val="5"/>
          <w:kern w:val="1"/>
          <w:lang w:eastAsia="zh-CN"/>
        </w:rPr>
        <w:t xml:space="preserve"> by </w:t>
      </w:r>
      <w:proofErr w:type="spellStart"/>
      <w:r w:rsidRPr="006C38C1">
        <w:rPr>
          <w:spacing w:val="5"/>
          <w:kern w:val="1"/>
          <w:lang w:eastAsia="zh-CN"/>
        </w:rPr>
        <w:t>Krizhevsky</w:t>
      </w:r>
      <w:proofErr w:type="spellEnd"/>
      <w:r>
        <w:rPr>
          <w:spacing w:val="5"/>
          <w:kern w:val="1"/>
          <w:lang w:eastAsia="zh-CN"/>
        </w:rPr>
        <w:t xml:space="preserve"> et al. </w:t>
      </w:r>
      <w:r w:rsidRPr="00A06BA8">
        <w:rPr>
          <w:spacing w:val="5"/>
          <w:kern w:val="1"/>
          <w:lang w:eastAsia="zh-CN"/>
        </w:rPr>
        <w:t>[</w:t>
      </w:r>
      <w:r w:rsidR="007F4C73">
        <w:rPr>
          <w:spacing w:val="5"/>
          <w:kern w:val="1"/>
          <w:lang w:eastAsia="zh-CN"/>
        </w:rPr>
        <w:t>4</w:t>
      </w:r>
      <w:r w:rsidRPr="00A06BA8">
        <w:rPr>
          <w:spacing w:val="5"/>
          <w:kern w:val="1"/>
          <w:lang w:eastAsia="zh-CN"/>
        </w:rPr>
        <w:t>]</w:t>
      </w:r>
      <w:r>
        <w:rPr>
          <w:spacing w:val="5"/>
          <w:kern w:val="1"/>
          <w:lang w:eastAsia="zh-CN"/>
        </w:rPr>
        <w:t>, the major difference of VGG structure is the adoption of a much smaller convolutional kernel (3x3 size) and a much deeper network structure</w:t>
      </w:r>
      <w:r>
        <w:rPr>
          <w:rFonts w:hint="eastAsia"/>
          <w:spacing w:val="5"/>
          <w:kern w:val="1"/>
          <w:lang w:eastAsia="zh-CN"/>
        </w:rPr>
        <w:t>,</w:t>
      </w:r>
      <w:r>
        <w:rPr>
          <w:spacing w:val="5"/>
          <w:kern w:val="1"/>
          <w:lang w:eastAsia="zh-CN"/>
        </w:rPr>
        <w:t xml:space="preserve"> compared to 5x5 and 7x7 sized kernels and 8 total layers in </w:t>
      </w:r>
      <w:proofErr w:type="spellStart"/>
      <w:r>
        <w:rPr>
          <w:spacing w:val="5"/>
          <w:kern w:val="1"/>
          <w:lang w:eastAsia="zh-CN"/>
        </w:rPr>
        <w:t>AlexNet</w:t>
      </w:r>
      <w:proofErr w:type="spellEnd"/>
      <w:r>
        <w:rPr>
          <w:spacing w:val="5"/>
          <w:kern w:val="1"/>
          <w:lang w:eastAsia="zh-CN"/>
        </w:rPr>
        <w:t xml:space="preserve">. This change reduces the total number of parameter </w:t>
      </w:r>
      <w:r w:rsidRPr="005B419D">
        <w:rPr>
          <w:spacing w:val="5"/>
          <w:kern w:val="1"/>
          <w:lang w:eastAsia="zh-CN"/>
        </w:rPr>
        <w:t>and retains the most information from the input</w:t>
      </w:r>
      <w:r>
        <w:rPr>
          <w:spacing w:val="5"/>
          <w:kern w:val="1"/>
          <w:lang w:eastAsia="zh-CN"/>
        </w:rPr>
        <w:t xml:space="preserve">, as the layer goes deeper, the receptive fields grow larger and extracts features </w:t>
      </w:r>
      <w:r>
        <w:rPr>
          <w:rFonts w:hint="eastAsia"/>
          <w:spacing w:val="5"/>
          <w:kern w:val="1"/>
          <w:lang w:eastAsia="zh-CN"/>
        </w:rPr>
        <w:t>from</w:t>
      </w:r>
      <w:r w:rsidRPr="00187560">
        <w:rPr>
          <w:spacing w:val="5"/>
          <w:kern w:val="1"/>
          <w:lang w:eastAsia="zh-CN"/>
        </w:rPr>
        <w:t xml:space="preserve"> the out</w:t>
      </w:r>
      <w:r>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3F501D8" w14:textId="77777777" w:rsidR="00A06BA8" w:rsidRDefault="00A06BA8" w:rsidP="00A06BA8">
      <w:pPr>
        <w:widowControl w:val="0"/>
        <w:autoSpaceDE w:val="0"/>
        <w:autoSpaceDN w:val="0"/>
        <w:adjustRightInd w:val="0"/>
        <w:spacing w:before="120" w:line="226" w:lineRule="auto"/>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1954C38B" w14:textId="77777777" w:rsidR="00A06BA8" w:rsidRDefault="00A06BA8" w:rsidP="00A06BA8">
      <w:pPr>
        <w:widowControl w:val="0"/>
        <w:autoSpaceDE w:val="0"/>
        <w:autoSpaceDN w:val="0"/>
        <w:adjustRightInd w:val="0"/>
        <w:spacing w:before="120" w:line="226" w:lineRule="auto"/>
        <w:jc w:val="center"/>
        <w:rPr>
          <w:spacing w:val="5"/>
          <w:kern w:val="1"/>
          <w:lang w:eastAsia="zh-CN"/>
        </w:rPr>
      </w:pPr>
      <w:r>
        <w:rPr>
          <w:noProof/>
          <w:spacing w:val="5"/>
          <w:kern w:val="1"/>
          <w:lang w:eastAsia="zh-CN"/>
        </w:rPr>
        <w:lastRenderedPageBreak/>
        <w:drawing>
          <wp:inline distT="0" distB="0" distL="0" distR="0" wp14:anchorId="641F5170" wp14:editId="20842B41">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8"/>
                    <a:stretch>
                      <a:fillRect/>
                    </a:stretch>
                  </pic:blipFill>
                  <pic:spPr>
                    <a:xfrm>
                      <a:off x="0" y="0"/>
                      <a:ext cx="2178119" cy="3252603"/>
                    </a:xfrm>
                    <a:prstGeom prst="rect">
                      <a:avLst/>
                    </a:prstGeom>
                  </pic:spPr>
                </pic:pic>
              </a:graphicData>
            </a:graphic>
          </wp:inline>
        </w:drawing>
      </w:r>
    </w:p>
    <w:p w14:paraId="63DE5993" w14:textId="59E1B097" w:rsidR="00A06BA8" w:rsidRDefault="00A06BA8" w:rsidP="00A06BA8">
      <w:pPr>
        <w:widowControl w:val="0"/>
        <w:autoSpaceDE w:val="0"/>
        <w:autoSpaceDN w:val="0"/>
        <w:adjustRightInd w:val="0"/>
        <w:spacing w:before="120" w:line="226" w:lineRule="auto"/>
        <w:jc w:val="center"/>
        <w:rPr>
          <w:spacing w:val="5"/>
          <w:kern w:val="1"/>
        </w:rPr>
      </w:pPr>
      <w:r>
        <w:rPr>
          <w:spacing w:val="5"/>
          <w:kern w:val="1"/>
        </w:rPr>
        <w:t>Figure 3: VGG-16 and VGG-19 Structure [</w:t>
      </w:r>
      <w:r w:rsidR="007F4C73">
        <w:rPr>
          <w:spacing w:val="5"/>
          <w:kern w:val="1"/>
        </w:rPr>
        <w:t>4</w:t>
      </w:r>
      <w:r>
        <w:rPr>
          <w:spacing w:val="5"/>
          <w:kern w:val="1"/>
        </w:rPr>
        <w:t>]</w:t>
      </w:r>
    </w:p>
    <w:p w14:paraId="684C9F92" w14:textId="77777777" w:rsidR="00A06BA8" w:rsidRPr="00A06BA8" w:rsidRDefault="00A06BA8" w:rsidP="00AE5A81">
      <w:pPr>
        <w:widowControl w:val="0"/>
        <w:autoSpaceDE w:val="0"/>
        <w:autoSpaceDN w:val="0"/>
        <w:adjustRightInd w:val="0"/>
        <w:spacing w:before="120" w:line="226" w:lineRule="auto"/>
        <w:jc w:val="both"/>
        <w:rPr>
          <w:spacing w:val="5"/>
          <w:kern w:val="1"/>
          <w:lang w:eastAsia="zh-CN"/>
        </w:rPr>
      </w:pPr>
    </w:p>
    <w:p w14:paraId="100CFB67" w14:textId="77777777" w:rsidR="00C34CFD" w:rsidRDefault="00C34CFD" w:rsidP="00AE5A81">
      <w:pPr>
        <w:widowControl w:val="0"/>
        <w:autoSpaceDE w:val="0"/>
        <w:autoSpaceDN w:val="0"/>
        <w:adjustRightInd w:val="0"/>
        <w:spacing w:before="120" w:line="226" w:lineRule="auto"/>
        <w:jc w:val="both"/>
        <w:rPr>
          <w:spacing w:val="5"/>
          <w:kern w:val="1"/>
          <w:lang w:eastAsia="zh-CN"/>
        </w:rPr>
      </w:pPr>
    </w:p>
    <w:p w14:paraId="0E5A07A0" w14:textId="50AA2022" w:rsidR="00C34CFD" w:rsidRPr="00386C40" w:rsidRDefault="004C12EB" w:rsidP="00C34CFD">
      <w:pPr>
        <w:widowControl w:val="0"/>
        <w:autoSpaceDE w:val="0"/>
        <w:autoSpaceDN w:val="0"/>
        <w:adjustRightInd w:val="0"/>
        <w:rPr>
          <w:b/>
          <w:bCs/>
          <w:spacing w:val="24"/>
          <w:kern w:val="1"/>
        </w:rPr>
      </w:pPr>
      <w:r>
        <w:rPr>
          <w:b/>
          <w:bCs/>
          <w:spacing w:val="24"/>
          <w:kern w:val="1"/>
        </w:rPr>
        <w:t>2</w:t>
      </w:r>
      <w:r w:rsidR="00A06BA8">
        <w:rPr>
          <w:b/>
          <w:bCs/>
          <w:spacing w:val="24"/>
          <w:kern w:val="1"/>
        </w:rPr>
        <w:t>.2</w:t>
      </w:r>
      <w:r w:rsidR="00C34CFD">
        <w:rPr>
          <w:b/>
          <w:bCs/>
          <w:spacing w:val="24"/>
          <w:kern w:val="1"/>
        </w:rPr>
        <w:tab/>
      </w:r>
      <w:r w:rsidR="00C34CFD"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3F691C62"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r w:rsidR="00BA31F3" w:rsidRPr="00A06BA8">
        <w:rPr>
          <w:spacing w:val="5"/>
          <w:kern w:val="1"/>
        </w:rPr>
        <w:t>[</w:t>
      </w:r>
      <w:r w:rsidR="007F4C73">
        <w:rPr>
          <w:spacing w:val="5"/>
          <w:kern w:val="1"/>
        </w:rPr>
        <w:t>5</w:t>
      </w:r>
      <w:r w:rsidR="00BA31F3" w:rsidRPr="00A06BA8">
        <w:rPr>
          <w:spacing w:val="5"/>
          <w:kern w:val="1"/>
        </w:rPr>
        <w:t>]</w:t>
      </w:r>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74C229C0" w:rsidR="00303A1B" w:rsidRDefault="00967C9D" w:rsidP="006E1B87">
      <w:pPr>
        <w:widowControl w:val="0"/>
        <w:autoSpaceDE w:val="0"/>
        <w:autoSpaceDN w:val="0"/>
        <w:adjustRightInd w:val="0"/>
        <w:spacing w:before="120" w:line="226" w:lineRule="auto"/>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for the plain and residual network structures. </w:t>
      </w:r>
      <w:r w:rsidR="002037A6">
        <w:rPr>
          <w:spacing w:val="5"/>
          <w:kern w:val="1"/>
          <w:lang w:eastAsia="zh-CN"/>
        </w:rPr>
        <w:t>These models were trained and tested on ImageNet,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7F4C73">
        <w:rPr>
          <w:spacing w:val="5"/>
          <w:kern w:val="1"/>
        </w:rPr>
        <w:t>5</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lastRenderedPageBreak/>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5BBC86E8"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7F4C73">
        <w:rPr>
          <w:spacing w:val="5"/>
          <w:kern w:val="1"/>
        </w:rPr>
        <w:t>5</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685F42FD" w:rsidR="001D3FF9" w:rsidRPr="00386C40" w:rsidRDefault="004C12EB" w:rsidP="001D3FF9">
      <w:pPr>
        <w:widowControl w:val="0"/>
        <w:autoSpaceDE w:val="0"/>
        <w:autoSpaceDN w:val="0"/>
        <w:adjustRightInd w:val="0"/>
        <w:rPr>
          <w:b/>
          <w:bCs/>
          <w:spacing w:val="24"/>
          <w:kern w:val="1"/>
        </w:rPr>
      </w:pPr>
      <w:r>
        <w:rPr>
          <w:b/>
          <w:bCs/>
          <w:spacing w:val="24"/>
          <w:kern w:val="1"/>
        </w:rPr>
        <w:t>2</w:t>
      </w:r>
      <w:r w:rsidR="001D3FF9">
        <w:rPr>
          <w:b/>
          <w:bCs/>
          <w:spacing w:val="24"/>
          <w:kern w:val="1"/>
        </w:rPr>
        <w:t>.</w:t>
      </w:r>
      <w:r w:rsidR="00A06BA8">
        <w:rPr>
          <w:b/>
          <w:bCs/>
          <w:spacing w:val="24"/>
          <w:kern w:val="1"/>
        </w:rPr>
        <w:t>3</w:t>
      </w:r>
      <w:r w:rsidR="001D3FF9">
        <w:rPr>
          <w:b/>
          <w:bCs/>
          <w:spacing w:val="24"/>
          <w:kern w:val="1"/>
        </w:rPr>
        <w:tab/>
      </w:r>
      <w:r w:rsidR="001D3FF9" w:rsidRPr="001D3FF9">
        <w:rPr>
          <w:b/>
          <w:bCs/>
          <w:spacing w:val="24"/>
          <w:kern w:val="1"/>
        </w:rPr>
        <w:t>Convolutional Networks for Segmentation</w:t>
      </w:r>
      <w:r w:rsidR="001D3FF9">
        <w:rPr>
          <w:b/>
          <w:bCs/>
          <w:spacing w:val="24"/>
          <w:kern w:val="1"/>
        </w:rPr>
        <w:t xml:space="preserve"> (U-Net)</w:t>
      </w:r>
    </w:p>
    <w:p w14:paraId="3A69B846" w14:textId="486A235A"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r w:rsidR="001B3A9A">
        <w:rPr>
          <w:spacing w:val="5"/>
          <w:kern w:val="1"/>
        </w:rPr>
        <w:t>bi</w:t>
      </w:r>
      <w:r w:rsidR="003E1F4D">
        <w:rPr>
          <w:spacing w:val="5"/>
          <w:kern w:val="1"/>
        </w:rPr>
        <w:t>o</w:t>
      </w:r>
      <w:r w:rsidR="001B3A9A">
        <w:rPr>
          <w:spacing w:val="5"/>
          <w:kern w:val="1"/>
        </w:rPr>
        <w:t>medical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w:t>
      </w:r>
      <w:r w:rsidR="007F4C73">
        <w:rPr>
          <w:spacing w:val="5"/>
          <w:kern w:val="1"/>
        </w:rPr>
        <w:t>6</w:t>
      </w:r>
      <w:r w:rsidR="009008A3">
        <w:rPr>
          <w:spacing w:val="5"/>
          <w:kern w:val="1"/>
        </w:rPr>
        <w:t>].</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1"/>
                    <a:stretch>
                      <a:fillRect/>
                    </a:stretch>
                  </pic:blipFill>
                  <pic:spPr>
                    <a:xfrm>
                      <a:off x="0" y="0"/>
                      <a:ext cx="2896724" cy="1930052"/>
                    </a:xfrm>
                    <a:prstGeom prst="rect">
                      <a:avLst/>
                    </a:prstGeom>
                  </pic:spPr>
                </pic:pic>
              </a:graphicData>
            </a:graphic>
          </wp:inline>
        </w:drawing>
      </w:r>
    </w:p>
    <w:p w14:paraId="14C96144" w14:textId="326C1DE1"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w:t>
      </w:r>
      <w:r w:rsidR="007F4C73">
        <w:rPr>
          <w:spacing w:val="5"/>
          <w:kern w:val="1"/>
        </w:rPr>
        <w:t>6</w:t>
      </w:r>
      <w:r>
        <w:rPr>
          <w:spacing w:val="5"/>
          <w:kern w:val="1"/>
        </w:rPr>
        <w:t>]</w:t>
      </w:r>
    </w:p>
    <w:p w14:paraId="7C83E06C" w14:textId="0C98D8B1" w:rsidR="0028330E" w:rsidRDefault="009008A3" w:rsidP="0028330E">
      <w:pPr>
        <w:widowControl w:val="0"/>
        <w:autoSpaceDE w:val="0"/>
        <w:autoSpaceDN w:val="0"/>
        <w:adjustRightInd w:val="0"/>
        <w:spacing w:before="120" w:line="226" w:lineRule="auto"/>
        <w:rPr>
          <w:rFonts w:hint="eastAsia"/>
          <w:spacing w:val="5"/>
          <w:kern w:val="1"/>
          <w:lang w:eastAsia="zh-CN"/>
        </w:rPr>
      </w:pPr>
      <w:r>
        <w:rPr>
          <w:spacing w:val="5"/>
          <w:kern w:val="1"/>
          <w:lang w:eastAsia="zh-CN"/>
        </w:rPr>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xml:space="preserve">, it doesn’t need large </w:t>
      </w:r>
      <w:r w:rsidR="0028330E">
        <w:rPr>
          <w:spacing w:val="5"/>
          <w:kern w:val="1"/>
          <w:lang w:eastAsia="zh-CN"/>
        </w:rPr>
        <w:lastRenderedPageBreak/>
        <w:t>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4F0FB58" w14:textId="77777777" w:rsidR="004C12EB" w:rsidRDefault="004C12EB" w:rsidP="004C12EB">
      <w:pPr>
        <w:widowControl w:val="0"/>
        <w:autoSpaceDE w:val="0"/>
        <w:autoSpaceDN w:val="0"/>
        <w:adjustRightInd w:val="0"/>
        <w:spacing w:before="120" w:line="226" w:lineRule="auto"/>
        <w:rPr>
          <w:spacing w:val="5"/>
          <w:kern w:val="1"/>
          <w:lang w:eastAsia="zh-CN"/>
        </w:rPr>
      </w:pPr>
    </w:p>
    <w:p w14:paraId="5BE752E2" w14:textId="735299C4" w:rsidR="004C12EB" w:rsidRPr="00386C40" w:rsidRDefault="004C12EB" w:rsidP="004C12EB">
      <w:pPr>
        <w:widowControl w:val="0"/>
        <w:autoSpaceDE w:val="0"/>
        <w:autoSpaceDN w:val="0"/>
        <w:adjustRightInd w:val="0"/>
        <w:rPr>
          <w:b/>
          <w:bCs/>
          <w:spacing w:val="24"/>
          <w:kern w:val="1"/>
        </w:rPr>
      </w:pPr>
      <w:r>
        <w:rPr>
          <w:b/>
          <w:bCs/>
          <w:spacing w:val="24"/>
          <w:kern w:val="1"/>
        </w:rPr>
        <w:t>2.4</w:t>
      </w:r>
      <w:r>
        <w:rPr>
          <w:b/>
          <w:bCs/>
          <w:spacing w:val="24"/>
          <w:kern w:val="1"/>
        </w:rPr>
        <w:tab/>
      </w:r>
      <w:proofErr w:type="spellStart"/>
      <w:r w:rsidR="00C917C8" w:rsidRPr="00C917C8">
        <w:rPr>
          <w:b/>
          <w:bCs/>
          <w:spacing w:val="24"/>
          <w:kern w:val="1"/>
        </w:rPr>
        <w:t>Atrous</w:t>
      </w:r>
      <w:proofErr w:type="spellEnd"/>
      <w:r w:rsidR="00C917C8" w:rsidRPr="00C917C8">
        <w:rPr>
          <w:b/>
          <w:bCs/>
          <w:spacing w:val="24"/>
          <w:kern w:val="1"/>
        </w:rPr>
        <w:t xml:space="preserve"> Convolution, and Fully Connected CRFs</w:t>
      </w:r>
      <w:r w:rsidR="00F03E0B">
        <w:rPr>
          <w:b/>
          <w:bCs/>
          <w:spacing w:val="24"/>
          <w:kern w:val="1"/>
        </w:rPr>
        <w:t xml:space="preserve"> (</w:t>
      </w:r>
      <w:proofErr w:type="spellStart"/>
      <w:r w:rsidR="00F03E0B">
        <w:rPr>
          <w:b/>
          <w:bCs/>
          <w:spacing w:val="24"/>
          <w:kern w:val="1"/>
        </w:rPr>
        <w:t>DeepLab</w:t>
      </w:r>
      <w:proofErr w:type="spellEnd"/>
      <w:r w:rsidR="00F03E0B">
        <w:rPr>
          <w:b/>
          <w:bCs/>
          <w:spacing w:val="24"/>
          <w:kern w:val="1"/>
        </w:rPr>
        <w:t>)</w:t>
      </w:r>
    </w:p>
    <w:p w14:paraId="50BD8BA9" w14:textId="5921F243" w:rsidR="00187560" w:rsidRDefault="008B2EEA" w:rsidP="004C12EB">
      <w:pPr>
        <w:widowControl w:val="0"/>
        <w:autoSpaceDE w:val="0"/>
        <w:autoSpaceDN w:val="0"/>
        <w:adjustRightInd w:val="0"/>
        <w:spacing w:before="120" w:line="226" w:lineRule="auto"/>
        <w:rPr>
          <w:spacing w:val="5"/>
          <w:kern w:val="1"/>
          <w:lang w:eastAsia="zh-CN"/>
        </w:rPr>
      </w:pPr>
      <w:r>
        <w:rPr>
          <w:spacing w:val="5"/>
          <w:kern w:val="1"/>
          <w:lang w:eastAsia="zh-CN"/>
        </w:rPr>
        <w:t xml:space="preserve">DeepLabv3 is a deep convolutional neural network (DCNN) proposed by Chen et al. </w:t>
      </w:r>
      <w:r w:rsidRPr="007F4C73">
        <w:rPr>
          <w:spacing w:val="5"/>
          <w:kern w:val="1"/>
          <w:lang w:eastAsia="zh-CN"/>
        </w:rPr>
        <w:t>[</w:t>
      </w:r>
      <w:r w:rsidR="007F4C73" w:rsidRPr="007F4C73">
        <w:rPr>
          <w:spacing w:val="5"/>
          <w:kern w:val="1"/>
          <w:lang w:eastAsia="zh-CN"/>
        </w:rPr>
        <w:t>1</w:t>
      </w:r>
      <w:r w:rsidRPr="007F4C73">
        <w:rPr>
          <w:spacing w:val="5"/>
          <w:kern w:val="1"/>
          <w:lang w:eastAsia="zh-CN"/>
        </w:rPr>
        <w:t>]</w:t>
      </w:r>
      <w:r>
        <w:rPr>
          <w:spacing w:val="5"/>
          <w:kern w:val="1"/>
          <w:lang w:eastAsia="zh-CN"/>
        </w:rPr>
        <w:t xml:space="preserve"> in the year of 2017, before DeepLabv3, there were also DeepLabv1 </w:t>
      </w:r>
      <w:r w:rsidRPr="007F4C73">
        <w:rPr>
          <w:spacing w:val="5"/>
          <w:kern w:val="1"/>
          <w:lang w:eastAsia="zh-CN"/>
        </w:rPr>
        <w:t>[</w:t>
      </w:r>
      <w:r w:rsidR="00CE397F" w:rsidRPr="007F4C73">
        <w:rPr>
          <w:spacing w:val="5"/>
          <w:kern w:val="1"/>
          <w:lang w:eastAsia="zh-CN"/>
        </w:rPr>
        <w:t>7</w:t>
      </w:r>
      <w:r w:rsidRPr="007F4C73">
        <w:rPr>
          <w:spacing w:val="5"/>
          <w:kern w:val="1"/>
          <w:lang w:eastAsia="zh-CN"/>
        </w:rPr>
        <w:t>]</w:t>
      </w:r>
      <w:r>
        <w:rPr>
          <w:spacing w:val="5"/>
          <w:kern w:val="1"/>
          <w:lang w:eastAsia="zh-CN"/>
        </w:rPr>
        <w:t xml:space="preserve"> and DeepLabv2 </w:t>
      </w:r>
      <w:r w:rsidRPr="007F4C73">
        <w:rPr>
          <w:spacing w:val="5"/>
          <w:kern w:val="1"/>
          <w:lang w:eastAsia="zh-CN"/>
        </w:rPr>
        <w:t>[</w:t>
      </w:r>
      <w:r w:rsidR="00CE397F" w:rsidRPr="007F4C73">
        <w:rPr>
          <w:spacing w:val="5"/>
          <w:kern w:val="1"/>
          <w:lang w:eastAsia="zh-CN"/>
        </w:rPr>
        <w:t>8</w:t>
      </w:r>
      <w:r w:rsidRPr="007F4C73">
        <w:rPr>
          <w:spacing w:val="5"/>
          <w:kern w:val="1"/>
          <w:lang w:eastAsia="zh-CN"/>
        </w:rPr>
        <w:t>]</w:t>
      </w:r>
      <w:r w:rsidR="00585AE1">
        <w:rPr>
          <w:spacing w:val="5"/>
          <w:kern w:val="1"/>
          <w:lang w:eastAsia="zh-CN"/>
        </w:rPr>
        <w:t xml:space="preserve"> from</w:t>
      </w:r>
      <w:r>
        <w:rPr>
          <w:spacing w:val="5"/>
          <w:kern w:val="1"/>
          <w:lang w:eastAsia="zh-CN"/>
        </w:rPr>
        <w:t xml:space="preserve">. </w:t>
      </w:r>
      <w:r w:rsidR="00585AE1">
        <w:rPr>
          <w:spacing w:val="5"/>
          <w:kern w:val="1"/>
          <w:lang w:eastAsia="zh-CN"/>
        </w:rPr>
        <w:t>M</w:t>
      </w:r>
      <w:r>
        <w:rPr>
          <w:spacing w:val="5"/>
          <w:kern w:val="1"/>
          <w:lang w:eastAsia="zh-CN"/>
        </w:rPr>
        <w:t>ajor contribution</w:t>
      </w:r>
      <w:r w:rsidR="00585AE1">
        <w:rPr>
          <w:spacing w:val="5"/>
          <w:kern w:val="1"/>
          <w:lang w:eastAsia="zh-CN"/>
        </w:rPr>
        <w:t>s</w:t>
      </w:r>
      <w:r>
        <w:rPr>
          <w:spacing w:val="5"/>
          <w:kern w:val="1"/>
          <w:lang w:eastAsia="zh-CN"/>
        </w:rPr>
        <w:t xml:space="preserve"> of DeepLabv1</w:t>
      </w:r>
      <w:r w:rsidR="00585AE1">
        <w:rPr>
          <w:spacing w:val="5"/>
          <w:kern w:val="1"/>
          <w:lang w:eastAsia="zh-CN"/>
        </w:rPr>
        <w:t xml:space="preserve"> and DeepLabv2</w:t>
      </w:r>
      <w:r>
        <w:rPr>
          <w:spacing w:val="5"/>
          <w:kern w:val="1"/>
          <w:lang w:eastAsia="zh-CN"/>
        </w:rPr>
        <w:t xml:space="preserve"> </w:t>
      </w:r>
      <w:r w:rsidR="00585AE1">
        <w:rPr>
          <w:spacing w:val="5"/>
          <w:kern w:val="1"/>
          <w:lang w:eastAsia="zh-CN"/>
        </w:rPr>
        <w:t>include</w:t>
      </w:r>
      <w:r>
        <w:rPr>
          <w:spacing w:val="5"/>
          <w:kern w:val="1"/>
          <w:lang w:eastAsia="zh-CN"/>
        </w:rPr>
        <w:t xml:space="preserve"> </w:t>
      </w:r>
      <w:r w:rsidR="00E92FBE">
        <w:rPr>
          <w:spacing w:val="5"/>
          <w:kern w:val="1"/>
          <w:lang w:eastAsia="zh-CN"/>
        </w:rPr>
        <w:t xml:space="preserve">the use of </w:t>
      </w:r>
      <w:proofErr w:type="spellStart"/>
      <w:r w:rsidR="003C19C9">
        <w:rPr>
          <w:spacing w:val="5"/>
          <w:kern w:val="1"/>
          <w:lang w:eastAsia="zh-CN"/>
        </w:rPr>
        <w:t>A</w:t>
      </w:r>
      <w:r w:rsidR="00E92FBE" w:rsidRPr="00E92FBE">
        <w:rPr>
          <w:spacing w:val="5"/>
          <w:kern w:val="1"/>
          <w:lang w:eastAsia="zh-CN"/>
        </w:rPr>
        <w:t>trous</w:t>
      </w:r>
      <w:proofErr w:type="spellEnd"/>
      <w:r w:rsidR="00E92FBE" w:rsidRPr="00E92FBE">
        <w:rPr>
          <w:spacing w:val="5"/>
          <w:kern w:val="1"/>
          <w:lang w:eastAsia="zh-CN"/>
        </w:rPr>
        <w:t xml:space="preserve"> </w:t>
      </w:r>
      <w:r w:rsidR="003C19C9">
        <w:rPr>
          <w:spacing w:val="5"/>
          <w:kern w:val="1"/>
          <w:lang w:eastAsia="zh-CN"/>
        </w:rPr>
        <w:t>C</w:t>
      </w:r>
      <w:r w:rsidR="00E92FBE" w:rsidRPr="00E92FBE">
        <w:rPr>
          <w:spacing w:val="5"/>
          <w:kern w:val="1"/>
          <w:lang w:eastAsia="zh-CN"/>
        </w:rPr>
        <w:t>onvolution</w:t>
      </w:r>
      <w:r w:rsidR="00E92FBE">
        <w:rPr>
          <w:spacing w:val="5"/>
          <w:kern w:val="1"/>
          <w:lang w:eastAsia="zh-CN"/>
        </w:rPr>
        <w:t xml:space="preserve"> and </w:t>
      </w:r>
      <w:r w:rsidR="006260F8" w:rsidRPr="006260F8">
        <w:rPr>
          <w:spacing w:val="5"/>
          <w:kern w:val="1"/>
          <w:lang w:eastAsia="zh-CN"/>
        </w:rPr>
        <w:t>conditional random field</w:t>
      </w:r>
      <w:r w:rsidR="00044C3E">
        <w:rPr>
          <w:spacing w:val="5"/>
          <w:kern w:val="1"/>
          <w:lang w:eastAsia="zh-CN"/>
        </w:rPr>
        <w:t xml:space="preserve"> (CRF)</w:t>
      </w:r>
      <w:r w:rsidR="006260F8">
        <w:rPr>
          <w:spacing w:val="5"/>
          <w:kern w:val="1"/>
          <w:lang w:eastAsia="zh-CN"/>
        </w:rPr>
        <w:t>, the previous method is visually represented in the image below, which performs the convolution</w:t>
      </w:r>
      <w:r w:rsidR="00470BBF">
        <w:rPr>
          <w:spacing w:val="5"/>
          <w:kern w:val="1"/>
          <w:lang w:eastAsia="zh-CN"/>
        </w:rPr>
        <w:t xml:space="preserve"> step</w:t>
      </w:r>
      <w:r w:rsidR="006260F8">
        <w:rPr>
          <w:spacing w:val="5"/>
          <w:kern w:val="1"/>
          <w:lang w:eastAsia="zh-CN"/>
        </w:rPr>
        <w:t xml:space="preserve"> </w:t>
      </w:r>
      <w:r w:rsidR="00470BBF">
        <w:rPr>
          <w:spacing w:val="5"/>
          <w:kern w:val="1"/>
          <w:lang w:eastAsia="zh-CN"/>
        </w:rPr>
        <w:t>in</w:t>
      </w:r>
      <w:r w:rsidR="006260F8">
        <w:rPr>
          <w:spacing w:val="5"/>
          <w:kern w:val="1"/>
          <w:lang w:eastAsia="zh-CN"/>
        </w:rPr>
        <w:t xml:space="preserve"> one </w:t>
      </w:r>
      <w:r w:rsidR="00470BBF">
        <w:rPr>
          <w:spacing w:val="5"/>
          <w:kern w:val="1"/>
          <w:lang w:eastAsia="zh-CN"/>
        </w:rPr>
        <w:t>of</w:t>
      </w:r>
      <w:r w:rsidR="006260F8">
        <w:rPr>
          <w:spacing w:val="5"/>
          <w:kern w:val="1"/>
          <w:lang w:eastAsia="zh-CN"/>
        </w:rPr>
        <w:t xml:space="preserve"> every few</w:t>
      </w:r>
      <w:r w:rsidR="00470BBF">
        <w:rPr>
          <w:spacing w:val="5"/>
          <w:kern w:val="1"/>
          <w:lang w:eastAsia="zh-CN"/>
        </w:rPr>
        <w:t xml:space="preserve"> (e.g. two)</w:t>
      </w:r>
      <w:r w:rsidR="006260F8">
        <w:rPr>
          <w:spacing w:val="5"/>
          <w:kern w:val="1"/>
          <w:lang w:eastAsia="zh-CN"/>
        </w:rPr>
        <w:t xml:space="preserve"> pixels, which leads to an enlarged receptive fields</w:t>
      </w:r>
      <w:r w:rsidR="00585AE1">
        <w:rPr>
          <w:spacing w:val="5"/>
          <w:kern w:val="1"/>
          <w:lang w:eastAsia="zh-CN"/>
        </w:rPr>
        <w:t xml:space="preserve"> and feature map of higher resolution</w:t>
      </w:r>
      <w:r w:rsidR="006260F8">
        <w:rPr>
          <w:spacing w:val="5"/>
          <w:kern w:val="1"/>
          <w:lang w:eastAsia="zh-CN"/>
        </w:rPr>
        <w:t xml:space="preserve">, whereas conditional random </w:t>
      </w:r>
      <w:r w:rsidR="00044C3E">
        <w:rPr>
          <w:spacing w:val="5"/>
          <w:kern w:val="1"/>
          <w:lang w:eastAsia="zh-CN"/>
        </w:rPr>
        <w:t>field</w:t>
      </w:r>
      <w:r w:rsidR="006260F8">
        <w:rPr>
          <w:spacing w:val="5"/>
          <w:kern w:val="1"/>
          <w:lang w:eastAsia="zh-CN"/>
        </w:rPr>
        <w:t xml:space="preserve"> enhances the model </w:t>
      </w:r>
      <w:r w:rsidR="006260F8" w:rsidRPr="006260F8">
        <w:rPr>
          <w:spacing w:val="5"/>
          <w:kern w:val="1"/>
          <w:lang w:eastAsia="zh-CN"/>
        </w:rPr>
        <w:t>utilization of</w:t>
      </w:r>
      <w:r w:rsidR="00470BBF">
        <w:rPr>
          <w:spacing w:val="5"/>
          <w:kern w:val="1"/>
          <w:lang w:eastAsia="zh-CN"/>
        </w:rPr>
        <w:t xml:space="preserve"> global</w:t>
      </w:r>
      <w:r w:rsidR="006260F8" w:rsidRPr="006260F8">
        <w:rPr>
          <w:spacing w:val="5"/>
          <w:kern w:val="1"/>
          <w:lang w:eastAsia="zh-CN"/>
        </w:rPr>
        <w:t xml:space="preserve"> image details and features</w:t>
      </w:r>
      <w:r w:rsidR="006260F8">
        <w:rPr>
          <w:spacing w:val="5"/>
          <w:kern w:val="1"/>
          <w:lang w:eastAsia="zh-CN"/>
        </w:rPr>
        <w:t>.</w:t>
      </w:r>
      <w:r w:rsidR="00585AE1">
        <w:rPr>
          <w:spacing w:val="5"/>
          <w:kern w:val="1"/>
          <w:lang w:eastAsia="zh-CN"/>
        </w:rPr>
        <w:t xml:space="preserve"> Besides, the </w:t>
      </w:r>
      <w:proofErr w:type="spellStart"/>
      <w:r w:rsidR="00585AE1" w:rsidRPr="00585AE1">
        <w:rPr>
          <w:spacing w:val="5"/>
          <w:kern w:val="1"/>
          <w:lang w:eastAsia="zh-CN"/>
        </w:rPr>
        <w:t>Atrous</w:t>
      </w:r>
      <w:proofErr w:type="spellEnd"/>
      <w:r w:rsidR="00585AE1" w:rsidRPr="00585AE1">
        <w:rPr>
          <w:spacing w:val="5"/>
          <w:kern w:val="1"/>
          <w:lang w:eastAsia="zh-CN"/>
        </w:rPr>
        <w:t xml:space="preserve"> Spatial Pyramid Pooling (ASPP)</w:t>
      </w:r>
      <w:r w:rsidR="00585AE1">
        <w:rPr>
          <w:spacing w:val="5"/>
          <w:kern w:val="1"/>
          <w:lang w:eastAsia="zh-CN"/>
        </w:rPr>
        <w:t xml:space="preserve"> method was also introduced </w:t>
      </w:r>
      <w:r w:rsidR="00585AE1" w:rsidRPr="00585AE1">
        <w:rPr>
          <w:spacing w:val="5"/>
          <w:kern w:val="1"/>
          <w:lang w:eastAsia="zh-CN"/>
        </w:rPr>
        <w:t>in DeepLabv2</w:t>
      </w:r>
      <w:r w:rsidR="00585AE1">
        <w:rPr>
          <w:spacing w:val="5"/>
          <w:kern w:val="1"/>
          <w:lang w:eastAsia="zh-CN"/>
        </w:rPr>
        <w:t xml:space="preserve">, the reason for ASPP is </w:t>
      </w:r>
      <w:r w:rsidR="00470BBF">
        <w:rPr>
          <w:spacing w:val="5"/>
          <w:kern w:val="1"/>
          <w:lang w:eastAsia="zh-CN"/>
        </w:rPr>
        <w:t>a larger sampling rate and less valid weights for image processing, which is computationally more effective and broadens the range of input image resolution.</w:t>
      </w:r>
    </w:p>
    <w:p w14:paraId="5BC39761" w14:textId="46EAFD6F" w:rsidR="003C19C9" w:rsidRDefault="003C19C9" w:rsidP="004C12EB">
      <w:pPr>
        <w:widowControl w:val="0"/>
        <w:autoSpaceDE w:val="0"/>
        <w:autoSpaceDN w:val="0"/>
        <w:adjustRightInd w:val="0"/>
        <w:spacing w:before="120" w:line="226" w:lineRule="auto"/>
        <w:rPr>
          <w:spacing w:val="5"/>
          <w:kern w:val="1"/>
          <w:lang w:eastAsia="zh-CN"/>
        </w:rPr>
      </w:pPr>
      <w:r>
        <w:rPr>
          <w:rFonts w:hint="eastAsia"/>
          <w:spacing w:val="5"/>
          <w:kern w:val="1"/>
          <w:lang w:eastAsia="zh-CN"/>
        </w:rPr>
        <w:t>O</w:t>
      </w:r>
      <w:r>
        <w:rPr>
          <w:spacing w:val="5"/>
          <w:kern w:val="1"/>
          <w:lang w:eastAsia="zh-CN"/>
        </w:rPr>
        <w:t xml:space="preserve">verall, the </w:t>
      </w:r>
      <w:proofErr w:type="spellStart"/>
      <w:r>
        <w:rPr>
          <w:spacing w:val="5"/>
          <w:kern w:val="1"/>
          <w:lang w:eastAsia="zh-CN"/>
        </w:rPr>
        <w:t>DeepLab</w:t>
      </w:r>
      <w:proofErr w:type="spellEnd"/>
      <w:r>
        <w:rPr>
          <w:spacing w:val="5"/>
          <w:kern w:val="1"/>
          <w:lang w:eastAsia="zh-CN"/>
        </w:rPr>
        <w:t xml:space="preserve"> DCNN model achieves a</w:t>
      </w:r>
      <w:r w:rsidR="00044C3E">
        <w:rPr>
          <w:spacing w:val="5"/>
          <w:kern w:val="1"/>
          <w:lang w:eastAsia="zh-CN"/>
        </w:rPr>
        <w:t xml:space="preserve"> higher efficiency and better classification performance with a relatively simple model structure for image semantic segmentation </w:t>
      </w:r>
      <w:r>
        <w:rPr>
          <w:spacing w:val="5"/>
          <w:kern w:val="1"/>
          <w:lang w:eastAsia="zh-CN"/>
        </w:rPr>
        <w:t xml:space="preserve">with improved </w:t>
      </w:r>
      <w:proofErr w:type="spellStart"/>
      <w:r>
        <w:rPr>
          <w:spacing w:val="5"/>
          <w:kern w:val="1"/>
          <w:lang w:eastAsia="zh-CN"/>
        </w:rPr>
        <w:t>A</w:t>
      </w:r>
      <w:r w:rsidRPr="00E92FBE">
        <w:rPr>
          <w:spacing w:val="5"/>
          <w:kern w:val="1"/>
          <w:lang w:eastAsia="zh-CN"/>
        </w:rPr>
        <w:t>trous</w:t>
      </w:r>
      <w:proofErr w:type="spellEnd"/>
      <w:r w:rsidRPr="00E92FBE">
        <w:rPr>
          <w:spacing w:val="5"/>
          <w:kern w:val="1"/>
          <w:lang w:eastAsia="zh-CN"/>
        </w:rPr>
        <w:t xml:space="preserve"> </w:t>
      </w:r>
      <w:r>
        <w:rPr>
          <w:spacing w:val="5"/>
          <w:kern w:val="1"/>
          <w:lang w:eastAsia="zh-CN"/>
        </w:rPr>
        <w:t>C</w:t>
      </w:r>
      <w:r w:rsidRPr="00E92FBE">
        <w:rPr>
          <w:spacing w:val="5"/>
          <w:kern w:val="1"/>
          <w:lang w:eastAsia="zh-CN"/>
        </w:rPr>
        <w:t>onvolution</w:t>
      </w:r>
      <w:r>
        <w:rPr>
          <w:spacing w:val="5"/>
          <w:kern w:val="1"/>
          <w:lang w:eastAsia="zh-CN"/>
        </w:rPr>
        <w:t xml:space="preserve">, </w:t>
      </w:r>
      <w:proofErr w:type="spellStart"/>
      <w:r w:rsidRPr="00585AE1">
        <w:rPr>
          <w:spacing w:val="5"/>
          <w:kern w:val="1"/>
          <w:lang w:eastAsia="zh-CN"/>
        </w:rPr>
        <w:t>Atrous</w:t>
      </w:r>
      <w:proofErr w:type="spellEnd"/>
      <w:r w:rsidRPr="00585AE1">
        <w:rPr>
          <w:spacing w:val="5"/>
          <w:kern w:val="1"/>
          <w:lang w:eastAsia="zh-CN"/>
        </w:rPr>
        <w:t xml:space="preserve"> Spatial Pyramid Pooling</w:t>
      </w:r>
      <w:r w:rsidR="00044C3E">
        <w:rPr>
          <w:spacing w:val="5"/>
          <w:kern w:val="1"/>
          <w:lang w:eastAsia="zh-CN"/>
        </w:rPr>
        <w:t xml:space="preserve"> and the combination of DCNN and CRF, which would retain the global input information along the neural network and process the image efficiently.</w:t>
      </w:r>
    </w:p>
    <w:p w14:paraId="02A7C21F" w14:textId="08302BBB" w:rsidR="00585AE1" w:rsidRDefault="00E92FBE" w:rsidP="003C19C9">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105E6D5A" wp14:editId="28C1DA60">
            <wp:extent cx="2245995" cy="1047563"/>
            <wp:effectExtent l="0" t="0" r="1905" b="0"/>
            <wp:docPr id="5" name="图片 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MVLmei6xOqScKjwffk4ZXg.png"/>
                    <pic:cNvPicPr/>
                  </pic:nvPicPr>
                  <pic:blipFill>
                    <a:blip r:embed="rId12"/>
                    <a:stretch>
                      <a:fillRect/>
                    </a:stretch>
                  </pic:blipFill>
                  <pic:spPr>
                    <a:xfrm>
                      <a:off x="0" y="0"/>
                      <a:ext cx="2471306" cy="1152651"/>
                    </a:xfrm>
                    <a:prstGeom prst="rect">
                      <a:avLst/>
                    </a:prstGeom>
                  </pic:spPr>
                </pic:pic>
              </a:graphicData>
            </a:graphic>
          </wp:inline>
        </w:drawing>
      </w:r>
      <w:r w:rsidR="00585AE1">
        <w:rPr>
          <w:rFonts w:hint="eastAsia"/>
          <w:noProof/>
          <w:spacing w:val="5"/>
          <w:kern w:val="1"/>
          <w:lang w:eastAsia="zh-CN"/>
        </w:rPr>
        <w:drawing>
          <wp:inline distT="0" distB="0" distL="0" distR="0" wp14:anchorId="6A99F4B4" wp14:editId="66DE1E5A">
            <wp:extent cx="2160203" cy="1073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339c6f39e94cc280eee7389f7f266c.png"/>
                    <pic:cNvPicPr/>
                  </pic:nvPicPr>
                  <pic:blipFill>
                    <a:blip r:embed="rId13"/>
                    <a:stretch>
                      <a:fillRect/>
                    </a:stretch>
                  </pic:blipFill>
                  <pic:spPr bwMode="auto">
                    <a:xfrm>
                      <a:off x="0" y="0"/>
                      <a:ext cx="2356985" cy="1171600"/>
                    </a:xfrm>
                    <a:prstGeom prst="rect">
                      <a:avLst/>
                    </a:prstGeom>
                    <a:ln>
                      <a:noFill/>
                    </a:ln>
                    <a:extLst>
                      <a:ext uri="{53640926-AAD7-44D8-BBD7-CCE9431645EC}">
                        <a14:shadowObscured xmlns:a14="http://schemas.microsoft.com/office/drawing/2010/main"/>
                      </a:ext>
                    </a:extLst>
                  </pic:spPr>
                </pic:pic>
              </a:graphicData>
            </a:graphic>
          </wp:inline>
        </w:drawing>
      </w:r>
    </w:p>
    <w:p w14:paraId="3B0A5E1B" w14:textId="6F2924A9" w:rsidR="003C19C9" w:rsidRDefault="003C19C9" w:rsidP="003C19C9">
      <w:pPr>
        <w:widowControl w:val="0"/>
        <w:autoSpaceDE w:val="0"/>
        <w:autoSpaceDN w:val="0"/>
        <w:adjustRightInd w:val="0"/>
        <w:spacing w:before="120" w:line="226" w:lineRule="auto"/>
        <w:jc w:val="center"/>
        <w:rPr>
          <w:rFonts w:hint="eastAsia"/>
          <w:spacing w:val="5"/>
          <w:kern w:val="1"/>
          <w:lang w:eastAsia="zh-CN"/>
        </w:rPr>
      </w:pPr>
      <w:r>
        <w:rPr>
          <w:rFonts w:hint="eastAsia"/>
          <w:noProof/>
          <w:spacing w:val="5"/>
          <w:kern w:val="1"/>
          <w:lang w:eastAsia="zh-CN"/>
        </w:rPr>
        <w:drawing>
          <wp:inline distT="0" distB="0" distL="0" distR="0" wp14:anchorId="1477EC02" wp14:editId="74CF1C6E">
            <wp:extent cx="3600450" cy="863289"/>
            <wp:effectExtent l="0" t="0" r="0" b="63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labv3.png"/>
                    <pic:cNvPicPr/>
                  </pic:nvPicPr>
                  <pic:blipFill>
                    <a:blip r:embed="rId14"/>
                    <a:stretch>
                      <a:fillRect/>
                    </a:stretch>
                  </pic:blipFill>
                  <pic:spPr>
                    <a:xfrm>
                      <a:off x="0" y="0"/>
                      <a:ext cx="4056799" cy="972709"/>
                    </a:xfrm>
                    <a:prstGeom prst="rect">
                      <a:avLst/>
                    </a:prstGeom>
                  </pic:spPr>
                </pic:pic>
              </a:graphicData>
            </a:graphic>
          </wp:inline>
        </w:drawing>
      </w:r>
      <w:r w:rsidR="006F65AB">
        <w:rPr>
          <w:rFonts w:hint="eastAsia"/>
          <w:spacing w:val="5"/>
          <w:kern w:val="1"/>
          <w:lang w:eastAsia="zh-CN"/>
        </w:rPr>
        <w:t xml:space="preserve"> </w:t>
      </w:r>
      <w:r w:rsidR="006F65AB">
        <w:rPr>
          <w:spacing w:val="5"/>
          <w:kern w:val="1"/>
          <w:lang w:eastAsia="zh-CN"/>
        </w:rPr>
        <w:t xml:space="preserve">      </w:t>
      </w:r>
    </w:p>
    <w:p w14:paraId="766921C1" w14:textId="11D01058" w:rsidR="00470BBF" w:rsidRDefault="00470BBF" w:rsidP="00470BBF">
      <w:pPr>
        <w:widowControl w:val="0"/>
        <w:autoSpaceDE w:val="0"/>
        <w:autoSpaceDN w:val="0"/>
        <w:adjustRightInd w:val="0"/>
        <w:spacing w:before="120" w:line="226" w:lineRule="auto"/>
        <w:jc w:val="center"/>
        <w:rPr>
          <w:spacing w:val="5"/>
          <w:kern w:val="1"/>
        </w:rPr>
      </w:pPr>
      <w:r>
        <w:rPr>
          <w:spacing w:val="5"/>
          <w:kern w:val="1"/>
        </w:rPr>
        <w:t xml:space="preserve">Figure 4: </w:t>
      </w:r>
      <w:proofErr w:type="spellStart"/>
      <w:r>
        <w:rPr>
          <w:spacing w:val="5"/>
          <w:kern w:val="1"/>
        </w:rPr>
        <w:t>Atrous</w:t>
      </w:r>
      <w:proofErr w:type="spellEnd"/>
      <w:r>
        <w:rPr>
          <w:spacing w:val="5"/>
          <w:kern w:val="1"/>
        </w:rPr>
        <w:t xml:space="preserve"> Convolution</w:t>
      </w:r>
      <w:r w:rsidR="003C19C9">
        <w:rPr>
          <w:spacing w:val="5"/>
          <w:kern w:val="1"/>
        </w:rPr>
        <w:t>,</w:t>
      </w:r>
      <w:r>
        <w:rPr>
          <w:spacing w:val="5"/>
          <w:kern w:val="1"/>
        </w:rPr>
        <w:t xml:space="preserve"> </w:t>
      </w:r>
      <w:proofErr w:type="spellStart"/>
      <w:r>
        <w:rPr>
          <w:spacing w:val="5"/>
          <w:kern w:val="1"/>
        </w:rPr>
        <w:t>Atrous</w:t>
      </w:r>
      <w:proofErr w:type="spellEnd"/>
      <w:r>
        <w:rPr>
          <w:spacing w:val="5"/>
          <w:kern w:val="1"/>
        </w:rPr>
        <w:t xml:space="preserve"> Spatial Pyramid Pooling</w:t>
      </w:r>
      <w:r w:rsidR="003C19C9">
        <w:rPr>
          <w:spacing w:val="5"/>
          <w:kern w:val="1"/>
        </w:rPr>
        <w:t xml:space="preserve"> and </w:t>
      </w:r>
      <w:r w:rsidR="003C19C9">
        <w:rPr>
          <w:spacing w:val="5"/>
          <w:kern w:val="1"/>
          <w:lang w:eastAsia="zh-CN"/>
        </w:rPr>
        <w:t>DeepLabv3</w:t>
      </w:r>
      <w:r>
        <w:rPr>
          <w:spacing w:val="5"/>
          <w:kern w:val="1"/>
        </w:rPr>
        <w:t xml:space="preserve"> [</w:t>
      </w:r>
      <w:r w:rsidR="007F4C73">
        <w:rPr>
          <w:spacing w:val="5"/>
          <w:kern w:val="1"/>
        </w:rPr>
        <w:t>1</w:t>
      </w:r>
      <w:r>
        <w:rPr>
          <w:spacing w:val="5"/>
          <w:kern w:val="1"/>
        </w:rPr>
        <w:t>][</w:t>
      </w:r>
      <w:r w:rsidR="00CE397F">
        <w:rPr>
          <w:spacing w:val="5"/>
          <w:kern w:val="1"/>
        </w:rPr>
        <w:t>7</w:t>
      </w:r>
      <w:r>
        <w:rPr>
          <w:spacing w:val="5"/>
          <w:kern w:val="1"/>
        </w:rPr>
        <w:t>]</w:t>
      </w:r>
      <w:r w:rsidR="003C19C9">
        <w:rPr>
          <w:spacing w:val="5"/>
          <w:kern w:val="1"/>
        </w:rPr>
        <w:t>[</w:t>
      </w:r>
      <w:r w:rsidR="00CE397F">
        <w:rPr>
          <w:spacing w:val="5"/>
          <w:kern w:val="1"/>
        </w:rPr>
        <w:t>8</w:t>
      </w:r>
      <w:r w:rsidR="003C19C9">
        <w:rPr>
          <w:spacing w:val="5"/>
          <w:kern w:val="1"/>
        </w:rPr>
        <w:t>]</w:t>
      </w:r>
    </w:p>
    <w:p w14:paraId="55523DD6" w14:textId="77777777" w:rsidR="003C19C9" w:rsidRDefault="003C19C9" w:rsidP="00D23608">
      <w:pPr>
        <w:widowControl w:val="0"/>
        <w:autoSpaceDE w:val="0"/>
        <w:autoSpaceDN w:val="0"/>
        <w:adjustRightInd w:val="0"/>
        <w:spacing w:before="120" w:line="226" w:lineRule="auto"/>
        <w:rPr>
          <w:rFonts w:hint="eastAsia"/>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002AEB6B" w:rsidR="00A044CA" w:rsidRDefault="006F2047" w:rsidP="00911250">
      <w:pPr>
        <w:widowControl w:val="0"/>
        <w:autoSpaceDE w:val="0"/>
        <w:autoSpaceDN w:val="0"/>
        <w:adjustRightInd w:val="0"/>
        <w:spacing w:before="120" w:line="226" w:lineRule="auto"/>
        <w:jc w:val="both"/>
        <w:rPr>
          <w:spacing w:val="5"/>
          <w:kern w:val="1"/>
        </w:rPr>
      </w:pPr>
      <w:r>
        <w:rPr>
          <w:spacing w:val="5"/>
          <w:kern w:val="1"/>
        </w:rPr>
        <w:t xml:space="preserve">A few convolutional neural network models for semantic segmentation have been created and evaluated on the </w:t>
      </w:r>
      <w:proofErr w:type="spellStart"/>
      <w:r>
        <w:rPr>
          <w:spacing w:val="5"/>
          <w:kern w:val="1"/>
        </w:rPr>
        <w:t>CityScapes</w:t>
      </w:r>
      <w:proofErr w:type="spellEnd"/>
      <w:r>
        <w:rPr>
          <w:spacing w:val="5"/>
          <w:kern w:val="1"/>
        </w:rPr>
        <w:t xml:space="preserve"> dataset, these model structures and their implementation will be introduced in the following parts</w:t>
      </w:r>
      <w:r w:rsidR="00911250">
        <w:rPr>
          <w:spacing w:val="5"/>
          <w:kern w:val="1"/>
        </w:rPr>
        <w:t>.</w:t>
      </w:r>
      <w:r w:rsidR="004F164D">
        <w:rPr>
          <w:spacing w:val="5"/>
          <w:kern w:val="1"/>
        </w:rPr>
        <w:t xml:space="preserve"> Please note that in all of our models, we utilized </w:t>
      </w:r>
      <w:r w:rsidR="003A599D">
        <w:rPr>
          <w:spacing w:val="5"/>
          <w:kern w:val="1"/>
        </w:rPr>
        <w:t>the cross-entropy objective function, Adam optimization method, initialized the weights with Xavier initialization</w:t>
      </w:r>
      <w:r w:rsidR="00211A0F">
        <w:rPr>
          <w:spacing w:val="5"/>
          <w:kern w:val="1"/>
        </w:rPr>
        <w:t>.</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6B1EB4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r w:rsidR="00072B35">
        <w:rPr>
          <w:b/>
          <w:bCs/>
          <w:spacing w:val="24"/>
          <w:kern w:val="1"/>
        </w:rPr>
        <w:t xml:space="preserve"> (Fully Convolutional Network)</w:t>
      </w:r>
    </w:p>
    <w:p w14:paraId="5C40256D" w14:textId="4E883F58" w:rsidR="00CA7CEB" w:rsidRDefault="006F2047">
      <w:pPr>
        <w:widowControl w:val="0"/>
        <w:autoSpaceDE w:val="0"/>
        <w:autoSpaceDN w:val="0"/>
        <w:adjustRightInd w:val="0"/>
        <w:spacing w:before="120" w:line="226" w:lineRule="auto"/>
        <w:jc w:val="both"/>
        <w:rPr>
          <w:spacing w:val="5"/>
          <w:kern w:val="1"/>
        </w:rPr>
      </w:pPr>
      <w:r>
        <w:rPr>
          <w:spacing w:val="5"/>
          <w:kern w:val="1"/>
        </w:rPr>
        <w:t xml:space="preserve">For this assignment, a baseline CNN model and some code for the training process was provided, based on the baseline model, we completed the first CNN network with </w:t>
      </w:r>
      <w:r w:rsidR="00072B35">
        <w:rPr>
          <w:spacing w:val="5"/>
          <w:kern w:val="1"/>
        </w:rPr>
        <w:t>five</w:t>
      </w:r>
      <w:r>
        <w:rPr>
          <w:spacing w:val="5"/>
          <w:kern w:val="1"/>
        </w:rPr>
        <w:t xml:space="preserve"> convolutional layers and five deconvolutional layers</w:t>
      </w:r>
      <w:r w:rsidR="00F82269">
        <w:rPr>
          <w:spacing w:val="5"/>
          <w:kern w:val="1"/>
        </w:rPr>
        <w:t xml:space="preserve">. Each convolutional layer </w:t>
      </w:r>
      <w:r w:rsidR="00672451">
        <w:rPr>
          <w:spacing w:val="5"/>
          <w:kern w:val="1"/>
        </w:rPr>
        <w:t>consists</w:t>
      </w:r>
      <w:r w:rsidR="00F82269">
        <w:rPr>
          <w:spacing w:val="5"/>
          <w:kern w:val="1"/>
        </w:rPr>
        <w:t xml:space="preserve"> of a convolution step (</w:t>
      </w:r>
      <w:r w:rsidR="00672451">
        <w:rPr>
          <w:spacing w:val="5"/>
          <w:kern w:val="1"/>
        </w:rPr>
        <w:t>in most layers, the channels are</w:t>
      </w:r>
      <w:r w:rsidR="00F82269">
        <w:rPr>
          <w:spacing w:val="5"/>
          <w:kern w:val="1"/>
        </w:rPr>
        <w:t xml:space="preserve"> double</w:t>
      </w:r>
      <w:r w:rsidR="00672451">
        <w:rPr>
          <w:spacing w:val="5"/>
          <w:kern w:val="1"/>
        </w:rPr>
        <w:t xml:space="preserve">d but the image size </w:t>
      </w:r>
      <w:proofErr w:type="spellStart"/>
      <w:r w:rsidR="00672451">
        <w:rPr>
          <w:spacing w:val="5"/>
          <w:kern w:val="1"/>
        </w:rPr>
        <w:t>shrinked</w:t>
      </w:r>
      <w:proofErr w:type="spellEnd"/>
      <w:r w:rsidR="00F82269">
        <w:rPr>
          <w:spacing w:val="5"/>
          <w:kern w:val="1"/>
        </w:rPr>
        <w:t xml:space="preserve">), </w:t>
      </w:r>
      <w:r w:rsidR="00672451">
        <w:rPr>
          <w:spacing w:val="5"/>
          <w:kern w:val="1"/>
        </w:rPr>
        <w:t xml:space="preserve">followed by </w:t>
      </w:r>
      <w:r w:rsidR="00F82269">
        <w:rPr>
          <w:spacing w:val="5"/>
          <w:kern w:val="1"/>
        </w:rPr>
        <w:t xml:space="preserve">a batch norm step and a </w:t>
      </w:r>
      <w:proofErr w:type="spellStart"/>
      <w:r w:rsidR="00F82269">
        <w:rPr>
          <w:spacing w:val="5"/>
          <w:kern w:val="1"/>
        </w:rPr>
        <w:t>ReLU</w:t>
      </w:r>
      <w:proofErr w:type="spellEnd"/>
      <w:r w:rsidR="00F82269">
        <w:rPr>
          <w:spacing w:val="5"/>
          <w:kern w:val="1"/>
        </w:rPr>
        <w:t xml:space="preserve"> activation function</w:t>
      </w:r>
      <w:r w:rsidR="00672451">
        <w:rPr>
          <w:spacing w:val="5"/>
          <w:kern w:val="1"/>
        </w:rPr>
        <w:t>. After four convolutional layers, the input data goes through five deconvolutional layers which upsizes the image and reduces the channel number, which has a transposed convolution</w:t>
      </w:r>
      <w:r w:rsidR="00072B35">
        <w:rPr>
          <w:spacing w:val="5"/>
          <w:kern w:val="1"/>
        </w:rPr>
        <w:t xml:space="preserve"> step that halves the image channel (except first deconvolutional layer)</w:t>
      </w:r>
      <w:r w:rsidR="00672451">
        <w:rPr>
          <w:spacing w:val="5"/>
          <w:kern w:val="1"/>
        </w:rPr>
        <w:t xml:space="preserve">, then the identical batch norm and </w:t>
      </w:r>
      <w:proofErr w:type="spellStart"/>
      <w:r w:rsidR="00672451">
        <w:rPr>
          <w:spacing w:val="5"/>
          <w:kern w:val="1"/>
        </w:rPr>
        <w:t>ReLU</w:t>
      </w:r>
      <w:proofErr w:type="spellEnd"/>
      <w:r w:rsidR="00672451">
        <w:rPr>
          <w:spacing w:val="5"/>
          <w:kern w:val="1"/>
        </w:rPr>
        <w:t xml:space="preserve"> </w:t>
      </w:r>
      <w:r w:rsidR="00672451">
        <w:rPr>
          <w:spacing w:val="5"/>
          <w:kern w:val="1"/>
        </w:rPr>
        <w:lastRenderedPageBreak/>
        <w:t>activation function.</w:t>
      </w:r>
      <w:r w:rsidR="00072B35">
        <w:rPr>
          <w:spacing w:val="5"/>
          <w:kern w:val="1"/>
        </w:rPr>
        <w:t xml:space="preserve"> Finally, the output would be passed to a last convolutional layer that performs similarly as a linear classifier and outputs the results with the same size of total class number.</w:t>
      </w:r>
    </w:p>
    <w:p w14:paraId="5BF30502" w14:textId="77777777" w:rsidR="00747FBE" w:rsidRDefault="00747FBE">
      <w:pPr>
        <w:widowControl w:val="0"/>
        <w:autoSpaceDE w:val="0"/>
        <w:autoSpaceDN w:val="0"/>
        <w:adjustRightInd w:val="0"/>
        <w:spacing w:before="120" w:line="226" w:lineRule="auto"/>
        <w:jc w:val="both"/>
        <w:rPr>
          <w:spacing w:val="5"/>
          <w:kern w:val="1"/>
        </w:rPr>
      </w:pPr>
    </w:p>
    <w:tbl>
      <w:tblPr>
        <w:tblStyle w:val="a5"/>
        <w:tblW w:w="6198" w:type="dxa"/>
        <w:jc w:val="center"/>
        <w:tblLook w:val="04A0" w:firstRow="1" w:lastRow="0" w:firstColumn="1" w:lastColumn="0" w:noHBand="0" w:noVBand="1"/>
      </w:tblPr>
      <w:tblGrid>
        <w:gridCol w:w="540"/>
        <w:gridCol w:w="1772"/>
        <w:gridCol w:w="3886"/>
      </w:tblGrid>
      <w:tr w:rsidR="002B3310" w14:paraId="600047F9" w14:textId="77777777" w:rsidTr="00362FDE">
        <w:trPr>
          <w:jc w:val="center"/>
        </w:trPr>
        <w:tc>
          <w:tcPr>
            <w:tcW w:w="540" w:type="dxa"/>
          </w:tcPr>
          <w:p w14:paraId="74EA1CDE" w14:textId="5B9A4679"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72" w:type="dxa"/>
          </w:tcPr>
          <w:p w14:paraId="66B57E34" w14:textId="6E4FC398"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886" w:type="dxa"/>
          </w:tcPr>
          <w:p w14:paraId="546273C6" w14:textId="079D8E2F"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2B3310" w14:paraId="21739679" w14:textId="77777777" w:rsidTr="00362FDE">
        <w:trPr>
          <w:jc w:val="center"/>
        </w:trPr>
        <w:tc>
          <w:tcPr>
            <w:tcW w:w="540" w:type="dxa"/>
          </w:tcPr>
          <w:p w14:paraId="05D5FB85" w14:textId="0B99F99D" w:rsidR="002B3310" w:rsidRPr="00F03E0B" w:rsidRDefault="002B3310" w:rsidP="002B3310">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 xml:space="preserve">1 </w:t>
            </w:r>
          </w:p>
        </w:tc>
        <w:tc>
          <w:tcPr>
            <w:tcW w:w="1772" w:type="dxa"/>
          </w:tcPr>
          <w:p w14:paraId="2C57569E" w14:textId="2D09A97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D1ECB8B" w14:textId="56081AB3"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63638D99" w14:textId="77777777" w:rsidTr="00362FDE">
        <w:trPr>
          <w:jc w:val="center"/>
        </w:trPr>
        <w:tc>
          <w:tcPr>
            <w:tcW w:w="540" w:type="dxa"/>
          </w:tcPr>
          <w:p w14:paraId="6A6066E9" w14:textId="77777777"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72" w:type="dxa"/>
          </w:tcPr>
          <w:p w14:paraId="54AFB249" w14:textId="2BD628D6"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F58F960" w14:textId="36E0CEA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21CAA85" w14:textId="77777777" w:rsidTr="00362FDE">
        <w:trPr>
          <w:jc w:val="center"/>
        </w:trPr>
        <w:tc>
          <w:tcPr>
            <w:tcW w:w="540" w:type="dxa"/>
          </w:tcPr>
          <w:p w14:paraId="7D3C097C"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72" w:type="dxa"/>
          </w:tcPr>
          <w:p w14:paraId="7D9079A9" w14:textId="1FFFCF8F"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344D143" w14:textId="3A0A221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52B3E329" w14:textId="77777777" w:rsidTr="00362FDE">
        <w:trPr>
          <w:jc w:val="center"/>
        </w:trPr>
        <w:tc>
          <w:tcPr>
            <w:tcW w:w="540" w:type="dxa"/>
          </w:tcPr>
          <w:p w14:paraId="20C6661F"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72" w:type="dxa"/>
          </w:tcPr>
          <w:p w14:paraId="2C2389FD" w14:textId="33CA6E6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6486767" w14:textId="3090F89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1CBD9B7" w14:textId="77777777" w:rsidTr="00362FDE">
        <w:trPr>
          <w:jc w:val="center"/>
        </w:trPr>
        <w:tc>
          <w:tcPr>
            <w:tcW w:w="540" w:type="dxa"/>
          </w:tcPr>
          <w:p w14:paraId="5A1E88C4" w14:textId="77777777"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5</w:t>
            </w:r>
          </w:p>
        </w:tc>
        <w:tc>
          <w:tcPr>
            <w:tcW w:w="1772" w:type="dxa"/>
          </w:tcPr>
          <w:p w14:paraId="205BA224" w14:textId="77FAC26A"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60719E1E" w14:textId="792C1169"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41437D48" w14:textId="77777777" w:rsidTr="00362FDE">
        <w:trPr>
          <w:jc w:val="center"/>
        </w:trPr>
        <w:tc>
          <w:tcPr>
            <w:tcW w:w="540" w:type="dxa"/>
          </w:tcPr>
          <w:p w14:paraId="046BFBC7" w14:textId="18C6E76D"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772" w:type="dxa"/>
          </w:tcPr>
          <w:p w14:paraId="0E385318" w14:textId="6B20FA8E"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3DA6C0E9" w14:textId="1173C5B5"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in_channels=512,</w:t>
            </w:r>
            <w:proofErr w:type="spellStart"/>
            <w:r w:rsidRPr="00F03E0B">
              <w:rPr>
                <w:i/>
                <w:iCs/>
                <w:spacing w:val="5"/>
                <w:kern w:val="1"/>
                <w:sz w:val="14"/>
                <w:szCs w:val="14"/>
              </w:rPr>
              <w:t xml:space="preserve"> out_channe</w:t>
            </w:r>
            <w:proofErr w:type="spellEnd"/>
            <w:r w:rsidRPr="00F03E0B">
              <w:rPr>
                <w:i/>
                <w:iCs/>
                <w:spacing w:val="5"/>
                <w:kern w:val="1"/>
                <w:sz w:val="14"/>
                <w:szCs w:val="14"/>
              </w:rPr>
              <w:t xml:space="preserve">ls=512,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7D1ACD3" w14:textId="77777777" w:rsidTr="00362FDE">
        <w:trPr>
          <w:jc w:val="center"/>
        </w:trPr>
        <w:tc>
          <w:tcPr>
            <w:tcW w:w="540" w:type="dxa"/>
          </w:tcPr>
          <w:p w14:paraId="552A0B1F" w14:textId="5C2AD4D4"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772" w:type="dxa"/>
          </w:tcPr>
          <w:p w14:paraId="0B03F198" w14:textId="4540B50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48F9878B" w14:textId="0C1E7B9D"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92AB86C" w14:textId="77777777" w:rsidTr="00362FDE">
        <w:trPr>
          <w:jc w:val="center"/>
        </w:trPr>
        <w:tc>
          <w:tcPr>
            <w:tcW w:w="540" w:type="dxa"/>
          </w:tcPr>
          <w:p w14:paraId="31DFDF83" w14:textId="43404E9E"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8</w:t>
            </w:r>
          </w:p>
        </w:tc>
        <w:tc>
          <w:tcPr>
            <w:tcW w:w="1772" w:type="dxa"/>
          </w:tcPr>
          <w:p w14:paraId="1976C5FA" w14:textId="5E6E08A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748E7BA7" w14:textId="22976D45"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6B4F11BD" w14:textId="77777777" w:rsidTr="00362FDE">
        <w:trPr>
          <w:jc w:val="center"/>
        </w:trPr>
        <w:tc>
          <w:tcPr>
            <w:tcW w:w="540" w:type="dxa"/>
          </w:tcPr>
          <w:p w14:paraId="16F1B95D" w14:textId="5B9DC8A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9</w:t>
            </w:r>
          </w:p>
        </w:tc>
        <w:tc>
          <w:tcPr>
            <w:tcW w:w="1772" w:type="dxa"/>
          </w:tcPr>
          <w:p w14:paraId="185E975A" w14:textId="3E4E446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5260EC1E" w14:textId="1E462A04"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6CC82ED" w14:textId="77777777" w:rsidTr="00362FDE">
        <w:trPr>
          <w:jc w:val="center"/>
        </w:trPr>
        <w:tc>
          <w:tcPr>
            <w:tcW w:w="540" w:type="dxa"/>
          </w:tcPr>
          <w:p w14:paraId="53686D81" w14:textId="41C08875"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10</w:t>
            </w:r>
          </w:p>
        </w:tc>
        <w:tc>
          <w:tcPr>
            <w:tcW w:w="1772" w:type="dxa"/>
          </w:tcPr>
          <w:p w14:paraId="78E65819" w14:textId="5BA338E6"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683DD2CA" w14:textId="504F132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B9A4744" w14:textId="77777777" w:rsidTr="00362FDE">
        <w:trPr>
          <w:jc w:val="center"/>
        </w:trPr>
        <w:tc>
          <w:tcPr>
            <w:tcW w:w="540" w:type="dxa"/>
          </w:tcPr>
          <w:p w14:paraId="0EC77506" w14:textId="7D6ADC9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11</w:t>
            </w:r>
          </w:p>
        </w:tc>
        <w:tc>
          <w:tcPr>
            <w:tcW w:w="1772" w:type="dxa"/>
          </w:tcPr>
          <w:p w14:paraId="11BEAD3C" w14:textId="1FEE76EE"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886" w:type="dxa"/>
          </w:tcPr>
          <w:p w14:paraId="14E12021" w14:textId="697F74A0"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59E658D1" w14:textId="14F430A8" w:rsidR="00747FBE" w:rsidRDefault="00747FBE" w:rsidP="00985866">
      <w:pPr>
        <w:widowControl w:val="0"/>
        <w:autoSpaceDE w:val="0"/>
        <w:autoSpaceDN w:val="0"/>
        <w:adjustRightInd w:val="0"/>
        <w:spacing w:before="120" w:line="226" w:lineRule="auto"/>
        <w:jc w:val="center"/>
        <w:rPr>
          <w:rFonts w:hint="eastAsia"/>
          <w:spacing w:val="5"/>
          <w:kern w:val="1"/>
          <w:lang w:eastAsia="zh-CN"/>
        </w:rPr>
      </w:pPr>
      <w:r>
        <w:rPr>
          <w:spacing w:val="5"/>
          <w:kern w:val="1"/>
        </w:rPr>
        <w:t>Table 1:  Structure of the modified U-Net</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15BEAFC"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E1F4D">
        <w:rPr>
          <w:b/>
          <w:bCs/>
          <w:spacing w:val="24"/>
          <w:kern w:val="1"/>
        </w:rPr>
        <w:t xml:space="preserve">Modified </w:t>
      </w:r>
      <w:r w:rsidR="00072B35">
        <w:rPr>
          <w:b/>
          <w:bCs/>
          <w:spacing w:val="24"/>
          <w:kern w:val="1"/>
        </w:rPr>
        <w:t>U-Net</w:t>
      </w:r>
    </w:p>
    <w:p w14:paraId="38607D86" w14:textId="77777777" w:rsidR="009F6620" w:rsidRDefault="003E1F4D" w:rsidP="00213599">
      <w:pPr>
        <w:widowControl w:val="0"/>
        <w:autoSpaceDE w:val="0"/>
        <w:autoSpaceDN w:val="0"/>
        <w:adjustRightInd w:val="0"/>
        <w:spacing w:before="120" w:line="226" w:lineRule="auto"/>
        <w:jc w:val="both"/>
        <w:rPr>
          <w:spacing w:val="5"/>
          <w:kern w:val="1"/>
        </w:rPr>
      </w:pPr>
      <w:r>
        <w:rPr>
          <w:spacing w:val="5"/>
          <w:kern w:val="1"/>
        </w:rPr>
        <w:t xml:space="preserve">In the last section, we introduced the U-Net model that performs well on specific segmentation tasks such as biomedical images. In this part, the modified structure of U-Net specifically designed for the </w:t>
      </w:r>
      <w:proofErr w:type="spellStart"/>
      <w:r>
        <w:rPr>
          <w:spacing w:val="5"/>
          <w:kern w:val="1"/>
        </w:rPr>
        <w:t>CityScapes</w:t>
      </w:r>
      <w:proofErr w:type="spellEnd"/>
      <w:r>
        <w:rPr>
          <w:spacing w:val="5"/>
          <w:kern w:val="1"/>
        </w:rPr>
        <w:t xml:space="preserve"> segmentation task would be described. </w:t>
      </w:r>
    </w:p>
    <w:p w14:paraId="6870B1F0" w14:textId="3BB0DDA0" w:rsidR="00213599" w:rsidRPr="00476E1E" w:rsidRDefault="003E1F4D" w:rsidP="00213599">
      <w:pPr>
        <w:widowControl w:val="0"/>
        <w:autoSpaceDE w:val="0"/>
        <w:autoSpaceDN w:val="0"/>
        <w:adjustRightInd w:val="0"/>
        <w:spacing w:before="120" w:line="226" w:lineRule="auto"/>
        <w:jc w:val="both"/>
        <w:rPr>
          <w:spacing w:val="5"/>
          <w:kern w:val="1"/>
          <w:lang w:eastAsia="zh-CN"/>
        </w:rPr>
      </w:pPr>
      <w:r>
        <w:rPr>
          <w:spacing w:val="5"/>
          <w:kern w:val="1"/>
        </w:rPr>
        <w:t>The modified version</w:t>
      </w:r>
      <w:r w:rsidR="009F6620">
        <w:rPr>
          <w:spacing w:val="5"/>
          <w:kern w:val="1"/>
        </w:rPr>
        <w:t xml:space="preserve"> of U-Net</w:t>
      </w:r>
      <w:r>
        <w:rPr>
          <w:spacing w:val="5"/>
          <w:kern w:val="1"/>
        </w:rPr>
        <w:t xml:space="preserve"> has </w:t>
      </w:r>
      <w:r w:rsidR="009F6620">
        <w:rPr>
          <w:spacing w:val="5"/>
          <w:kern w:val="1"/>
        </w:rPr>
        <w:t xml:space="preserve">a few </w:t>
      </w:r>
      <w:r w:rsidR="005241E6">
        <w:rPr>
          <w:spacing w:val="5"/>
          <w:kern w:val="1"/>
        </w:rPr>
        <w:t xml:space="preserve">convolutional and </w:t>
      </w:r>
      <w:proofErr w:type="spellStart"/>
      <w:r w:rsidR="005241E6">
        <w:rPr>
          <w:spacing w:val="5"/>
          <w:kern w:val="1"/>
        </w:rPr>
        <w:t>upsampling</w:t>
      </w:r>
      <w:proofErr w:type="spellEnd"/>
      <w:r w:rsidR="009F6620">
        <w:rPr>
          <w:spacing w:val="5"/>
          <w:kern w:val="1"/>
        </w:rPr>
        <w:t xml:space="preserve"> layers</w:t>
      </w:r>
      <w:r w:rsidR="005241E6">
        <w:rPr>
          <w:spacing w:val="5"/>
          <w:kern w:val="1"/>
        </w:rPr>
        <w:t>, similar to the original U-Net structure</w:t>
      </w:r>
      <w:r w:rsidR="009F6620">
        <w:rPr>
          <w:spacing w:val="5"/>
          <w:kern w:val="1"/>
        </w:rPr>
        <w:t xml:space="preserve">. </w:t>
      </w:r>
      <w:r w:rsidR="005241E6">
        <w:rPr>
          <w:spacing w:val="5"/>
          <w:kern w:val="1"/>
        </w:rPr>
        <w:t>The first layers would</w:t>
      </w:r>
      <w:r w:rsidR="00476E1E">
        <w:rPr>
          <w:rFonts w:hint="eastAsia"/>
          <w:spacing w:val="5"/>
          <w:kern w:val="1"/>
          <w:lang w:eastAsia="zh-CN"/>
        </w:rPr>
        <w:t xml:space="preserve"> </w:t>
      </w:r>
      <w:r w:rsidR="00476E1E">
        <w:rPr>
          <w:spacing w:val="5"/>
          <w:kern w:val="1"/>
          <w:lang w:eastAsia="zh-CN"/>
        </w:rPr>
        <w:t xml:space="preserve">utilize 2d convolution functions to downsize the image, usually processed by batch normalization and a </w:t>
      </w:r>
      <w:proofErr w:type="spellStart"/>
      <w:r w:rsidR="00476E1E">
        <w:rPr>
          <w:spacing w:val="5"/>
          <w:kern w:val="1"/>
          <w:lang w:eastAsia="zh-CN"/>
        </w:rPr>
        <w:t>ReLU</w:t>
      </w:r>
      <w:proofErr w:type="spellEnd"/>
      <w:r w:rsidR="00476E1E">
        <w:rPr>
          <w:spacing w:val="5"/>
          <w:kern w:val="1"/>
          <w:lang w:eastAsia="zh-CN"/>
        </w:rPr>
        <w:t xml:space="preserve"> activation afterwards, meanwhile max pooling elements are being added between these layers to enlarge the receptive fields. The rear part (</w:t>
      </w:r>
      <w:proofErr w:type="spellStart"/>
      <w:r w:rsidR="00476E1E">
        <w:rPr>
          <w:spacing w:val="5"/>
          <w:kern w:val="1"/>
          <w:lang w:eastAsia="zh-CN"/>
        </w:rPr>
        <w:t>deconv</w:t>
      </w:r>
      <w:proofErr w:type="spellEnd"/>
      <w:r w:rsidR="00476E1E">
        <w:rPr>
          <w:spacing w:val="5"/>
          <w:kern w:val="1"/>
          <w:lang w:eastAsia="zh-CN"/>
        </w:rPr>
        <w:t xml:space="preserve"> layers) of the network</w:t>
      </w:r>
      <w:r w:rsidR="00001DB1">
        <w:rPr>
          <w:spacing w:val="5"/>
          <w:kern w:val="1"/>
          <w:lang w:eastAsia="zh-CN"/>
        </w:rPr>
        <w:t xml:space="preserve"> contains two parallel pipelines and</w:t>
      </w:r>
      <w:r w:rsidR="00476E1E">
        <w:rPr>
          <w:spacing w:val="5"/>
          <w:kern w:val="1"/>
          <w:lang w:eastAsia="zh-CN"/>
        </w:rPr>
        <w:t xml:space="preserve"> applied the </w:t>
      </w:r>
      <w:proofErr w:type="spellStart"/>
      <w:r w:rsidR="00476E1E">
        <w:rPr>
          <w:spacing w:val="5"/>
          <w:kern w:val="1"/>
          <w:lang w:eastAsia="zh-CN"/>
        </w:rPr>
        <w:t>upsampling</w:t>
      </w:r>
      <w:proofErr w:type="spellEnd"/>
      <w:r w:rsidR="00476E1E">
        <w:rPr>
          <w:spacing w:val="5"/>
          <w:kern w:val="1"/>
          <w:lang w:eastAsia="zh-CN"/>
        </w:rPr>
        <w:t xml:space="preserve"> function to increase the output size while decreasing the image channels using 2d convolutions, the convolution layers (6, 7, 8, 9) would cut down the image channels </w:t>
      </w:r>
      <w:r w:rsidR="00CB6FA5">
        <w:rPr>
          <w:spacing w:val="5"/>
          <w:kern w:val="1"/>
          <w:lang w:eastAsia="zh-CN"/>
        </w:rPr>
        <w:t>to the same size</w:t>
      </w:r>
      <w:r w:rsidR="00476E1E">
        <w:rPr>
          <w:spacing w:val="5"/>
          <w:kern w:val="1"/>
          <w:lang w:eastAsia="zh-CN"/>
        </w:rPr>
        <w:t xml:space="preserve"> and </w:t>
      </w:r>
      <w:r w:rsidR="00CB6FA5">
        <w:rPr>
          <w:spacing w:val="5"/>
          <w:kern w:val="1"/>
          <w:lang w:eastAsia="zh-CN"/>
        </w:rPr>
        <w:t xml:space="preserve">their outcome would be concatenated </w:t>
      </w:r>
      <w:r w:rsidR="00001DB1">
        <w:rPr>
          <w:spacing w:val="5"/>
          <w:kern w:val="1"/>
          <w:lang w:eastAsia="zh-CN"/>
        </w:rPr>
        <w:t>with the deconvolutional layers (deconv1, deconv2, deconv3, deconv4)</w:t>
      </w:r>
      <w:r w:rsidR="00476E1E">
        <w:rPr>
          <w:spacing w:val="5"/>
          <w:kern w:val="1"/>
          <w:lang w:eastAsia="zh-CN"/>
        </w:rPr>
        <w:t xml:space="preserve">, note that batch normalization and </w:t>
      </w:r>
      <w:proofErr w:type="spellStart"/>
      <w:r w:rsidR="00476E1E">
        <w:rPr>
          <w:spacing w:val="5"/>
          <w:kern w:val="1"/>
          <w:lang w:eastAsia="zh-CN"/>
        </w:rPr>
        <w:t>ReLU</w:t>
      </w:r>
      <w:proofErr w:type="spellEnd"/>
      <w:r w:rsidR="00476E1E">
        <w:rPr>
          <w:spacing w:val="5"/>
          <w:kern w:val="1"/>
          <w:lang w:eastAsia="zh-CN"/>
        </w:rPr>
        <w:t xml:space="preserve"> are also adopted between these layers.</w:t>
      </w:r>
    </w:p>
    <w:p w14:paraId="49366B19" w14:textId="77777777" w:rsidR="009F6620" w:rsidRDefault="009F6620" w:rsidP="00213599">
      <w:pPr>
        <w:widowControl w:val="0"/>
        <w:autoSpaceDE w:val="0"/>
        <w:autoSpaceDN w:val="0"/>
        <w:adjustRightInd w:val="0"/>
        <w:spacing w:before="120" w:line="226" w:lineRule="auto"/>
        <w:jc w:val="both"/>
        <w:rPr>
          <w:spacing w:val="5"/>
          <w:kern w:val="1"/>
        </w:rPr>
      </w:pPr>
    </w:p>
    <w:tbl>
      <w:tblPr>
        <w:tblStyle w:val="a5"/>
        <w:tblW w:w="6226" w:type="dxa"/>
        <w:jc w:val="center"/>
        <w:tblLook w:val="04A0" w:firstRow="1" w:lastRow="0" w:firstColumn="1" w:lastColumn="0" w:noHBand="0" w:noVBand="1"/>
      </w:tblPr>
      <w:tblGrid>
        <w:gridCol w:w="794"/>
        <w:gridCol w:w="1795"/>
        <w:gridCol w:w="3637"/>
      </w:tblGrid>
      <w:tr w:rsidR="00DE3E8E" w14:paraId="1163CD8B" w14:textId="77777777" w:rsidTr="00362FDE">
        <w:trPr>
          <w:jc w:val="center"/>
        </w:trPr>
        <w:tc>
          <w:tcPr>
            <w:tcW w:w="794" w:type="dxa"/>
          </w:tcPr>
          <w:p w14:paraId="5F1855DC" w14:textId="74A8F4DC"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95" w:type="dxa"/>
          </w:tcPr>
          <w:p w14:paraId="3077C680" w14:textId="3F0D9ED9"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637" w:type="dxa"/>
          </w:tcPr>
          <w:p w14:paraId="22B19312" w14:textId="41FF3141"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DE3E8E" w14:paraId="66AD8E18" w14:textId="77777777" w:rsidTr="00362FDE">
        <w:trPr>
          <w:jc w:val="center"/>
        </w:trPr>
        <w:tc>
          <w:tcPr>
            <w:tcW w:w="794" w:type="dxa"/>
          </w:tcPr>
          <w:p w14:paraId="55BBDCF9" w14:textId="632CB76D" w:rsidR="00E317FC" w:rsidRPr="00F03E0B" w:rsidRDefault="00E317FC" w:rsidP="005241E6">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1</w:t>
            </w:r>
          </w:p>
        </w:tc>
        <w:tc>
          <w:tcPr>
            <w:tcW w:w="1795" w:type="dxa"/>
          </w:tcPr>
          <w:p w14:paraId="6A78EC8B" w14:textId="395373BA"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39755E40" w14:textId="23798720"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5CA8EB9" w14:textId="77777777" w:rsidTr="00362FDE">
        <w:trPr>
          <w:jc w:val="center"/>
        </w:trPr>
        <w:tc>
          <w:tcPr>
            <w:tcW w:w="794" w:type="dxa"/>
          </w:tcPr>
          <w:p w14:paraId="16FD1651" w14:textId="4585C32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95" w:type="dxa"/>
          </w:tcPr>
          <w:p w14:paraId="6F1134F5" w14:textId="3CAA15C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8D3860E" w14:textId="3B6BDF0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EC266F5" w14:textId="77777777" w:rsidTr="00362FDE">
        <w:trPr>
          <w:jc w:val="center"/>
        </w:trPr>
        <w:tc>
          <w:tcPr>
            <w:tcW w:w="794" w:type="dxa"/>
          </w:tcPr>
          <w:p w14:paraId="72803880" w14:textId="7BC63F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95" w:type="dxa"/>
          </w:tcPr>
          <w:p w14:paraId="0C9F46C5" w14:textId="5A7B9D5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FB85C85" w14:textId="47A0AE8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01253BF" w14:textId="77777777" w:rsidTr="00362FDE">
        <w:trPr>
          <w:jc w:val="center"/>
        </w:trPr>
        <w:tc>
          <w:tcPr>
            <w:tcW w:w="794" w:type="dxa"/>
          </w:tcPr>
          <w:p w14:paraId="1517F47C" w14:textId="18D2759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95" w:type="dxa"/>
          </w:tcPr>
          <w:p w14:paraId="779459CA" w14:textId="0F8E7F2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w:t>
            </w:r>
            <w:r w:rsidRPr="00F03E0B">
              <w:rPr>
                <w:i/>
                <w:iCs/>
                <w:spacing w:val="5"/>
                <w:kern w:val="1"/>
                <w:sz w:val="14"/>
                <w:szCs w:val="14"/>
              </w:rPr>
              <w:lastRenderedPageBreak/>
              <w:t xml:space="preserve">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D285A05" w14:textId="0FD46088"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lastRenderedPageBreak/>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lastRenderedPageBreak/>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5FD4DBE" w14:textId="77777777" w:rsidTr="00362FDE">
        <w:trPr>
          <w:jc w:val="center"/>
        </w:trPr>
        <w:tc>
          <w:tcPr>
            <w:tcW w:w="794" w:type="dxa"/>
          </w:tcPr>
          <w:p w14:paraId="3B62554D" w14:textId="1BAB7D44"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lastRenderedPageBreak/>
              <w:t>5</w:t>
            </w:r>
          </w:p>
        </w:tc>
        <w:tc>
          <w:tcPr>
            <w:tcW w:w="1795" w:type="dxa"/>
          </w:tcPr>
          <w:p w14:paraId="332EE1EF" w14:textId="16BA13D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466F46D6" w14:textId="1E1EBD2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8CDE500" w14:textId="77777777" w:rsidTr="00362FDE">
        <w:trPr>
          <w:jc w:val="center"/>
        </w:trPr>
        <w:tc>
          <w:tcPr>
            <w:tcW w:w="794" w:type="dxa"/>
          </w:tcPr>
          <w:p w14:paraId="61F3DA0D" w14:textId="3C2CD5E6"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deconv1</w:t>
            </w:r>
          </w:p>
        </w:tc>
        <w:tc>
          <w:tcPr>
            <w:tcW w:w="1795" w:type="dxa"/>
          </w:tcPr>
          <w:p w14:paraId="5EF06275" w14:textId="68F27A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6301029B" w14:textId="1B729AC4"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CAFD002" w14:textId="77777777" w:rsidTr="00362FDE">
        <w:trPr>
          <w:jc w:val="center"/>
        </w:trPr>
        <w:tc>
          <w:tcPr>
            <w:tcW w:w="794" w:type="dxa"/>
          </w:tcPr>
          <w:p w14:paraId="375CC58C" w14:textId="42D8349C"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6</w:t>
            </w:r>
          </w:p>
        </w:tc>
        <w:tc>
          <w:tcPr>
            <w:tcW w:w="1795" w:type="dxa"/>
          </w:tcPr>
          <w:p w14:paraId="18A6EF11" w14:textId="0993265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D1368FE" w14:textId="444DEEE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8012E62" w14:textId="77777777" w:rsidTr="00362FDE">
        <w:trPr>
          <w:jc w:val="center"/>
        </w:trPr>
        <w:tc>
          <w:tcPr>
            <w:tcW w:w="794" w:type="dxa"/>
          </w:tcPr>
          <w:p w14:paraId="2305AF1F" w14:textId="7F3F8299"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deconv2</w:t>
            </w:r>
          </w:p>
        </w:tc>
        <w:tc>
          <w:tcPr>
            <w:tcW w:w="1795" w:type="dxa"/>
          </w:tcPr>
          <w:p w14:paraId="1E887717" w14:textId="72FF7D4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2C1BF7E1" w14:textId="581642C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77A9723" w14:textId="77777777" w:rsidTr="00362FDE">
        <w:trPr>
          <w:jc w:val="center"/>
        </w:trPr>
        <w:tc>
          <w:tcPr>
            <w:tcW w:w="794" w:type="dxa"/>
          </w:tcPr>
          <w:p w14:paraId="7D4BB418" w14:textId="43461CBD"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7</w:t>
            </w:r>
          </w:p>
        </w:tc>
        <w:tc>
          <w:tcPr>
            <w:tcW w:w="1795" w:type="dxa"/>
          </w:tcPr>
          <w:p w14:paraId="5B3A5280" w14:textId="05854EC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C48FF64" w14:textId="28B4CDB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E3DC60D" w14:textId="77777777" w:rsidTr="00362FDE">
        <w:trPr>
          <w:jc w:val="center"/>
        </w:trPr>
        <w:tc>
          <w:tcPr>
            <w:tcW w:w="794" w:type="dxa"/>
          </w:tcPr>
          <w:p w14:paraId="7E031FD4" w14:textId="14214E5A" w:rsidR="00E317FC" w:rsidRPr="00F03E0B" w:rsidRDefault="00E317FC"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deconv3</w:t>
            </w:r>
          </w:p>
        </w:tc>
        <w:tc>
          <w:tcPr>
            <w:tcW w:w="1795" w:type="dxa"/>
          </w:tcPr>
          <w:p w14:paraId="17FB7A58" w14:textId="45664AF1"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8E903A5" w14:textId="694369FF"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F1D407C" w14:textId="77777777" w:rsidTr="00362FDE">
        <w:trPr>
          <w:jc w:val="center"/>
        </w:trPr>
        <w:tc>
          <w:tcPr>
            <w:tcW w:w="794" w:type="dxa"/>
          </w:tcPr>
          <w:p w14:paraId="269D084E" w14:textId="1931174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795" w:type="dxa"/>
          </w:tcPr>
          <w:p w14:paraId="5099529E" w14:textId="3E1471A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1546E6D" w14:textId="27A39C7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FB526CF" w14:textId="77777777" w:rsidTr="00362FDE">
        <w:trPr>
          <w:jc w:val="center"/>
        </w:trPr>
        <w:tc>
          <w:tcPr>
            <w:tcW w:w="794" w:type="dxa"/>
          </w:tcPr>
          <w:p w14:paraId="2AE447C5" w14:textId="24625FDE"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95" w:type="dxa"/>
          </w:tcPr>
          <w:p w14:paraId="0C36587D" w14:textId="3BDE01B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2A21966" w14:textId="053F5D6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AEE6376" w14:textId="77777777" w:rsidTr="00362FDE">
        <w:trPr>
          <w:jc w:val="center"/>
        </w:trPr>
        <w:tc>
          <w:tcPr>
            <w:tcW w:w="794" w:type="dxa"/>
          </w:tcPr>
          <w:p w14:paraId="3FD48557" w14:textId="766A4BE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9</w:t>
            </w:r>
          </w:p>
        </w:tc>
        <w:tc>
          <w:tcPr>
            <w:tcW w:w="1795" w:type="dxa"/>
          </w:tcPr>
          <w:p w14:paraId="7FD58A02" w14:textId="3A90AFE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70C38DD" w14:textId="44F20BE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F893380" w14:textId="77777777" w:rsidTr="00362FDE">
        <w:trPr>
          <w:jc w:val="center"/>
        </w:trPr>
        <w:tc>
          <w:tcPr>
            <w:tcW w:w="794" w:type="dxa"/>
          </w:tcPr>
          <w:p w14:paraId="18769027" w14:textId="0732897F" w:rsidR="00E317FC" w:rsidRPr="00F03E0B" w:rsidRDefault="00DE3E8E" w:rsidP="00F56211">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t>clf</w:t>
            </w:r>
            <w:proofErr w:type="spellEnd"/>
          </w:p>
        </w:tc>
        <w:tc>
          <w:tcPr>
            <w:tcW w:w="1795" w:type="dxa"/>
          </w:tcPr>
          <w:p w14:paraId="6581DF11" w14:textId="366DD89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onv2d</w:t>
            </w:r>
          </w:p>
        </w:tc>
        <w:tc>
          <w:tcPr>
            <w:tcW w:w="3637" w:type="dxa"/>
          </w:tcPr>
          <w:p w14:paraId="1784DFC4" w14:textId="3E1C7A0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r w:rsidRPr="00F03E0B">
              <w:rPr>
                <w:i/>
                <w:iCs/>
                <w:spacing w:val="5"/>
                <w:kern w:val="1"/>
                <w:sz w:val="14"/>
                <w:szCs w:val="14"/>
              </w:rPr>
              <w:t>self.n_class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1C59E1D7" w14:textId="004E34AA" w:rsidR="00621BDB" w:rsidRPr="00150A09" w:rsidRDefault="005241E6" w:rsidP="005241E6">
      <w:pPr>
        <w:widowControl w:val="0"/>
        <w:autoSpaceDE w:val="0"/>
        <w:autoSpaceDN w:val="0"/>
        <w:adjustRightInd w:val="0"/>
        <w:spacing w:before="120" w:line="226" w:lineRule="auto"/>
        <w:jc w:val="center"/>
        <w:rPr>
          <w:spacing w:val="5"/>
          <w:kern w:val="1"/>
          <w:lang w:eastAsia="zh-CN"/>
        </w:rPr>
      </w:pPr>
      <w:r>
        <w:rPr>
          <w:spacing w:val="5"/>
          <w:kern w:val="1"/>
        </w:rPr>
        <w:t>Table</w:t>
      </w:r>
      <w:r w:rsidR="00621BDB">
        <w:rPr>
          <w:spacing w:val="5"/>
          <w:kern w:val="1"/>
        </w:rPr>
        <w:t xml:space="preserve"> </w:t>
      </w:r>
      <w:r w:rsidR="009C5BA9">
        <w:rPr>
          <w:spacing w:val="5"/>
          <w:kern w:val="1"/>
        </w:rPr>
        <w:t>2</w:t>
      </w:r>
      <w:r w:rsidR="00621BDB">
        <w:rPr>
          <w:spacing w:val="5"/>
          <w:kern w:val="1"/>
        </w:rPr>
        <w:t xml:space="preserve">:  </w:t>
      </w:r>
      <w:r>
        <w:rPr>
          <w:spacing w:val="5"/>
          <w:kern w:val="1"/>
        </w:rPr>
        <w:t>Structure of the modified U-Net</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1C8CB68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1C3614">
        <w:rPr>
          <w:b/>
          <w:bCs/>
          <w:spacing w:val="24"/>
          <w:kern w:val="1"/>
        </w:rPr>
        <w:t xml:space="preserve">Modified </w:t>
      </w:r>
      <w:proofErr w:type="spellStart"/>
      <w:r w:rsidR="001C3614">
        <w:rPr>
          <w:b/>
          <w:bCs/>
          <w:spacing w:val="24"/>
          <w:kern w:val="1"/>
        </w:rPr>
        <w:t>ResNet</w:t>
      </w:r>
      <w:proofErr w:type="spellEnd"/>
    </w:p>
    <w:p w14:paraId="2447431E" w14:textId="4CDB6514" w:rsidR="00F2263B" w:rsidRDefault="001C3614">
      <w:pPr>
        <w:widowControl w:val="0"/>
        <w:autoSpaceDE w:val="0"/>
        <w:autoSpaceDN w:val="0"/>
        <w:adjustRightInd w:val="0"/>
        <w:spacing w:before="120" w:line="226" w:lineRule="auto"/>
        <w:jc w:val="both"/>
        <w:rPr>
          <w:spacing w:val="5"/>
          <w:kern w:val="1"/>
        </w:rPr>
      </w:pPr>
      <w:r>
        <w:rPr>
          <w:spacing w:val="5"/>
          <w:kern w:val="1"/>
        </w:rPr>
        <w:t xml:space="preserve">To adapt the </w:t>
      </w:r>
      <w:proofErr w:type="spellStart"/>
      <w:r>
        <w:rPr>
          <w:spacing w:val="5"/>
          <w:kern w:val="1"/>
        </w:rPr>
        <w:t>ResNet</w:t>
      </w:r>
      <w:proofErr w:type="spellEnd"/>
      <w:r>
        <w:rPr>
          <w:spacing w:val="5"/>
          <w:kern w:val="1"/>
        </w:rPr>
        <w:t xml:space="preserve"> to our semantic segmentation task, we made some tiny modifications to the </w:t>
      </w:r>
      <w:proofErr w:type="spellStart"/>
      <w:r>
        <w:rPr>
          <w:spacing w:val="5"/>
          <w:kern w:val="1"/>
        </w:rPr>
        <w:t>ResNet</w:t>
      </w:r>
      <w:proofErr w:type="spellEnd"/>
      <w:r w:rsidR="009979E8">
        <w:rPr>
          <w:spacing w:val="5"/>
          <w:kern w:val="1"/>
        </w:rPr>
        <w:t xml:space="preserve"> with 50 layers (ResNet-50)</w:t>
      </w:r>
      <w:r w:rsidR="00FF1368">
        <w:rPr>
          <w:spacing w:val="5"/>
          <w:kern w:val="1"/>
        </w:rPr>
        <w:t>.</w:t>
      </w:r>
      <w:r w:rsidR="009979E8">
        <w:rPr>
          <w:spacing w:val="5"/>
          <w:kern w:val="1"/>
        </w:rPr>
        <w:t xml:space="preserve"> We first load the pre-trained ResNet-50 model from </w:t>
      </w:r>
      <w:proofErr w:type="spellStart"/>
      <w:r w:rsidR="009979E8">
        <w:rPr>
          <w:spacing w:val="5"/>
          <w:kern w:val="1"/>
        </w:rPr>
        <w:t>PyTorch</w:t>
      </w:r>
      <w:proofErr w:type="spellEnd"/>
      <w:r w:rsidR="009979E8">
        <w:rPr>
          <w:spacing w:val="5"/>
          <w:kern w:val="1"/>
        </w:rPr>
        <w:t xml:space="preserve">, after that, we created a few extra deconvolutional layers </w:t>
      </w:r>
      <w:r w:rsidR="007347E8">
        <w:rPr>
          <w:spacing w:val="5"/>
          <w:kern w:val="1"/>
        </w:rPr>
        <w:t>and append these layers to the pre-trained model so that</w:t>
      </w:r>
      <w:r w:rsidR="009979E8">
        <w:rPr>
          <w:spacing w:val="5"/>
          <w:kern w:val="1"/>
        </w:rPr>
        <w:t xml:space="preserve"> the </w:t>
      </w:r>
      <w:proofErr w:type="spellStart"/>
      <w:r w:rsidR="009979E8">
        <w:rPr>
          <w:spacing w:val="5"/>
          <w:kern w:val="1"/>
        </w:rPr>
        <w:t>ResNet</w:t>
      </w:r>
      <w:proofErr w:type="spellEnd"/>
      <w:r w:rsidR="007347E8">
        <w:rPr>
          <w:spacing w:val="5"/>
          <w:kern w:val="1"/>
        </w:rPr>
        <w:t xml:space="preserve"> </w:t>
      </w:r>
      <w:r w:rsidR="004C12EB">
        <w:rPr>
          <w:spacing w:val="5"/>
          <w:kern w:val="1"/>
        </w:rPr>
        <w:t>could</w:t>
      </w:r>
      <w:r w:rsidR="007347E8">
        <w:rPr>
          <w:spacing w:val="5"/>
          <w:kern w:val="1"/>
        </w:rPr>
        <w:t xml:space="preserve"> be adapted optimally</w:t>
      </w:r>
      <w:r w:rsidR="009979E8">
        <w:rPr>
          <w:spacing w:val="5"/>
          <w:kern w:val="1"/>
        </w:rPr>
        <w:t xml:space="preserve"> for </w:t>
      </w:r>
      <w:r w:rsidR="007347E8">
        <w:rPr>
          <w:spacing w:val="5"/>
          <w:kern w:val="1"/>
        </w:rPr>
        <w:t>segmentation on our dataset.</w:t>
      </w:r>
    </w:p>
    <w:p w14:paraId="71174350" w14:textId="49A2C3E8" w:rsidR="007347E8" w:rsidRPr="00C55DC1" w:rsidRDefault="007347E8">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sidR="00150A09">
        <w:rPr>
          <w:spacing w:val="5"/>
          <w:kern w:val="1"/>
        </w:rPr>
        <w:t>ive deconvolutional layers of the identical structure but different parameters were added to the end of the original model, each consisting of</w:t>
      </w:r>
      <w:r w:rsidR="00C55DC1" w:rsidRPr="00C55DC1">
        <w:rPr>
          <w:spacing w:val="5"/>
          <w:kern w:val="1"/>
          <w:lang w:eastAsia="zh-CN"/>
        </w:rPr>
        <w:t xml:space="preserve"> transposed convolutio</w:t>
      </w:r>
      <w:r w:rsidR="00C55DC1">
        <w:rPr>
          <w:spacing w:val="5"/>
          <w:kern w:val="1"/>
          <w:lang w:eastAsia="zh-CN"/>
        </w:rPr>
        <w:t xml:space="preserve">n, batch normalization and </w:t>
      </w:r>
      <w:proofErr w:type="spellStart"/>
      <w:r w:rsidR="00C55DC1">
        <w:rPr>
          <w:spacing w:val="5"/>
          <w:kern w:val="1"/>
          <w:lang w:eastAsia="zh-CN"/>
        </w:rPr>
        <w:t>ReLU</w:t>
      </w:r>
      <w:proofErr w:type="spellEnd"/>
      <w:r w:rsidR="00C55DC1">
        <w:rPr>
          <w:spacing w:val="5"/>
          <w:kern w:val="1"/>
          <w:lang w:eastAsia="zh-CN"/>
        </w:rPr>
        <w:t xml:space="preserve"> activation. These layers would reduce the total channels of the input, the channels were reduced to 32 and passed to a 2d convolutional layer, which then </w:t>
      </w:r>
      <w:r w:rsidR="0023533A">
        <w:rPr>
          <w:spacing w:val="5"/>
          <w:kern w:val="1"/>
          <w:lang w:eastAsia="zh-CN"/>
        </w:rPr>
        <w:t>assign the results of</w:t>
      </w:r>
      <w:r w:rsidR="00C55DC1">
        <w:rPr>
          <w:spacing w:val="5"/>
          <w:kern w:val="1"/>
          <w:lang w:eastAsia="zh-CN"/>
        </w:rPr>
        <w:t xml:space="preserve"> all pixels </w:t>
      </w:r>
      <w:r w:rsidR="0023533A">
        <w:rPr>
          <w:spacing w:val="5"/>
          <w:kern w:val="1"/>
          <w:lang w:eastAsia="zh-CN"/>
        </w:rPr>
        <w:t>for</w:t>
      </w:r>
      <w:r w:rsidR="00C55DC1">
        <w:rPr>
          <w:spacing w:val="5"/>
          <w:kern w:val="1"/>
          <w:lang w:eastAsia="zh-CN"/>
        </w:rPr>
        <w:t xml:space="preserve"> different </w:t>
      </w:r>
      <w:r w:rsidR="0023533A">
        <w:rPr>
          <w:spacing w:val="5"/>
          <w:kern w:val="1"/>
          <w:lang w:eastAsia="zh-CN"/>
        </w:rPr>
        <w:t xml:space="preserve">object </w:t>
      </w:r>
      <w:r w:rsidR="00C55DC1">
        <w:rPr>
          <w:spacing w:val="5"/>
          <w:kern w:val="1"/>
          <w:lang w:eastAsia="zh-CN"/>
        </w:rPr>
        <w:t>classes</w:t>
      </w:r>
      <w:r w:rsidR="0023533A">
        <w:rPr>
          <w:spacing w:val="5"/>
          <w:kern w:val="1"/>
          <w:lang w:eastAsia="zh-CN"/>
        </w:rPr>
        <w:t>.</w:t>
      </w:r>
    </w:p>
    <w:p w14:paraId="6EEF7870" w14:textId="77777777" w:rsidR="007347E8" w:rsidRPr="00150A09" w:rsidRDefault="007347E8">
      <w:pPr>
        <w:widowControl w:val="0"/>
        <w:autoSpaceDE w:val="0"/>
        <w:autoSpaceDN w:val="0"/>
        <w:adjustRightInd w:val="0"/>
        <w:spacing w:before="120" w:line="226" w:lineRule="auto"/>
        <w:jc w:val="both"/>
        <w:rPr>
          <w:spacing w:val="5"/>
          <w:kern w:val="1"/>
          <w:lang w:eastAsia="zh-CN"/>
        </w:rPr>
      </w:pPr>
    </w:p>
    <w:tbl>
      <w:tblPr>
        <w:tblStyle w:val="a5"/>
        <w:tblW w:w="6318" w:type="dxa"/>
        <w:jc w:val="center"/>
        <w:tblLook w:val="04A0" w:firstRow="1" w:lastRow="0" w:firstColumn="1" w:lastColumn="0" w:noHBand="0" w:noVBand="1"/>
      </w:tblPr>
      <w:tblGrid>
        <w:gridCol w:w="794"/>
        <w:gridCol w:w="1758"/>
        <w:gridCol w:w="3766"/>
      </w:tblGrid>
      <w:tr w:rsidR="00362FDE" w:rsidRPr="005241E6" w14:paraId="4DB8E0A2" w14:textId="77777777" w:rsidTr="00362FDE">
        <w:trPr>
          <w:jc w:val="center"/>
        </w:trPr>
        <w:tc>
          <w:tcPr>
            <w:tcW w:w="794" w:type="dxa"/>
          </w:tcPr>
          <w:p w14:paraId="7BAB9516" w14:textId="6239264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758" w:type="dxa"/>
          </w:tcPr>
          <w:p w14:paraId="221F68B7" w14:textId="457F2094"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b/>
                <w:bCs/>
                <w:spacing w:val="5"/>
                <w:kern w:val="1"/>
                <w:sz w:val="16"/>
                <w:szCs w:val="16"/>
              </w:rPr>
              <w:t>Elements</w:t>
            </w:r>
          </w:p>
        </w:tc>
        <w:tc>
          <w:tcPr>
            <w:tcW w:w="3766" w:type="dxa"/>
          </w:tcPr>
          <w:p w14:paraId="008371FE" w14:textId="6B44A5D6" w:rsidR="00DE3E8E" w:rsidRPr="005241E6" w:rsidRDefault="00DE3E8E" w:rsidP="00DE3E8E">
            <w:pPr>
              <w:widowControl w:val="0"/>
              <w:autoSpaceDE w:val="0"/>
              <w:autoSpaceDN w:val="0"/>
              <w:adjustRightInd w:val="0"/>
              <w:spacing w:before="120" w:line="226" w:lineRule="auto"/>
              <w:jc w:val="center"/>
              <w:rPr>
                <w:b/>
                <w:bCs/>
                <w:spacing w:val="5"/>
                <w:kern w:val="1"/>
              </w:rPr>
            </w:pPr>
            <w:r>
              <w:rPr>
                <w:b/>
                <w:bCs/>
                <w:spacing w:val="5"/>
                <w:kern w:val="1"/>
                <w:sz w:val="16"/>
                <w:szCs w:val="16"/>
              </w:rPr>
              <w:t>Configuration</w:t>
            </w:r>
          </w:p>
        </w:tc>
      </w:tr>
      <w:tr w:rsidR="00DE3E8E" w:rsidRPr="005241E6" w14:paraId="0909868E" w14:textId="77777777" w:rsidTr="00362FDE">
        <w:trPr>
          <w:jc w:val="center"/>
        </w:trPr>
        <w:tc>
          <w:tcPr>
            <w:tcW w:w="794" w:type="dxa"/>
          </w:tcPr>
          <w:p w14:paraId="488E8C01" w14:textId="44DBFD4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1758" w:type="dxa"/>
          </w:tcPr>
          <w:p w14:paraId="015F01B4" w14:textId="2F335A7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3766" w:type="dxa"/>
          </w:tcPr>
          <w:p w14:paraId="1F9DEFE9" w14:textId="2A00F25F"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Pre-trained ResNet-50</w:t>
            </w:r>
          </w:p>
        </w:tc>
      </w:tr>
      <w:tr w:rsidR="00DE3E8E" w:rsidRPr="005241E6" w14:paraId="438B4332" w14:textId="77777777" w:rsidTr="00362FDE">
        <w:trPr>
          <w:jc w:val="center"/>
        </w:trPr>
        <w:tc>
          <w:tcPr>
            <w:tcW w:w="794" w:type="dxa"/>
          </w:tcPr>
          <w:p w14:paraId="4D7B9EF2" w14:textId="49658A1A"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deconv1</w:t>
            </w:r>
          </w:p>
        </w:tc>
        <w:tc>
          <w:tcPr>
            <w:tcW w:w="1758" w:type="dxa"/>
          </w:tcPr>
          <w:p w14:paraId="52C7B792" w14:textId="6B46668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1A8D8DF2" w14:textId="43DBDEA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channels=</w:t>
            </w:r>
            <w:proofErr w:type="spellStart"/>
            <w:r w:rsidRPr="00F03E0B">
              <w:rPr>
                <w:i/>
                <w:iCs/>
                <w:spacing w:val="5"/>
                <w:kern w:val="1"/>
                <w:sz w:val="14"/>
                <w:szCs w:val="14"/>
              </w:rPr>
              <w:t>encoder_out_chnnel</w:t>
            </w:r>
            <w:proofErr w:type="spellEnd"/>
            <w:r w:rsidRPr="00F03E0B">
              <w:rPr>
                <w:i/>
                <w:iCs/>
                <w:spacing w:val="5"/>
                <w:kern w:val="1"/>
                <w:sz w:val="14"/>
                <w:szCs w:val="14"/>
              </w:rPr>
              <w:t xml:space="preserve">,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33F1F073" w14:textId="77777777" w:rsidTr="00362FDE">
        <w:trPr>
          <w:jc w:val="center"/>
        </w:trPr>
        <w:tc>
          <w:tcPr>
            <w:tcW w:w="794" w:type="dxa"/>
          </w:tcPr>
          <w:p w14:paraId="509DBD8A" w14:textId="4C70359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deconv2</w:t>
            </w:r>
          </w:p>
        </w:tc>
        <w:tc>
          <w:tcPr>
            <w:tcW w:w="1758" w:type="dxa"/>
          </w:tcPr>
          <w:p w14:paraId="19502EEE" w14:textId="62FC2A95"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4E7D31F2" w14:textId="36F940E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5D0868C7" w14:textId="77777777" w:rsidTr="00362FDE">
        <w:trPr>
          <w:jc w:val="center"/>
        </w:trPr>
        <w:tc>
          <w:tcPr>
            <w:tcW w:w="794" w:type="dxa"/>
          </w:tcPr>
          <w:p w14:paraId="63A235F4" w14:textId="4353066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deconv3</w:t>
            </w:r>
          </w:p>
        </w:tc>
        <w:tc>
          <w:tcPr>
            <w:tcW w:w="1758" w:type="dxa"/>
          </w:tcPr>
          <w:p w14:paraId="0FB995FF" w14:textId="601F6DC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60FCCB19" w14:textId="133BFBB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199DD0D6" w14:textId="77777777" w:rsidTr="00362FDE">
        <w:trPr>
          <w:jc w:val="center"/>
        </w:trPr>
        <w:tc>
          <w:tcPr>
            <w:tcW w:w="794" w:type="dxa"/>
          </w:tcPr>
          <w:p w14:paraId="26A88D4F" w14:textId="2D850B0B"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58" w:type="dxa"/>
          </w:tcPr>
          <w:p w14:paraId="14E8C7D8" w14:textId="30C297C0"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2B41E292" w14:textId="1B393011"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46C1DE1" w14:textId="77777777" w:rsidTr="00362FDE">
        <w:trPr>
          <w:jc w:val="center"/>
        </w:trPr>
        <w:tc>
          <w:tcPr>
            <w:tcW w:w="794" w:type="dxa"/>
          </w:tcPr>
          <w:p w14:paraId="225CA646" w14:textId="74B6DCA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deconv5</w:t>
            </w:r>
          </w:p>
        </w:tc>
        <w:tc>
          <w:tcPr>
            <w:tcW w:w="1758" w:type="dxa"/>
          </w:tcPr>
          <w:p w14:paraId="6B57EF7A" w14:textId="3444664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5763A2DF" w14:textId="3B67639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11A16FD" w14:textId="77777777" w:rsidTr="00362FDE">
        <w:trPr>
          <w:jc w:val="center"/>
        </w:trPr>
        <w:tc>
          <w:tcPr>
            <w:tcW w:w="794" w:type="dxa"/>
          </w:tcPr>
          <w:p w14:paraId="7F321338" w14:textId="18282DC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lastRenderedPageBreak/>
              <w:t>clf</w:t>
            </w:r>
            <w:proofErr w:type="spellEnd"/>
          </w:p>
        </w:tc>
        <w:tc>
          <w:tcPr>
            <w:tcW w:w="1758" w:type="dxa"/>
          </w:tcPr>
          <w:p w14:paraId="1E60F8CB" w14:textId="1029832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766" w:type="dxa"/>
          </w:tcPr>
          <w:p w14:paraId="3F1844F4" w14:textId="4A4AC6A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 k</w:t>
            </w:r>
            <w:proofErr w:type="spellEnd"/>
            <w:r w:rsidRPr="00F03E0B">
              <w:rPr>
                <w:i/>
                <w:iCs/>
                <w:spacing w:val="5"/>
                <w:kern w:val="1"/>
                <w:sz w:val="14"/>
                <w:szCs w:val="14"/>
              </w:rPr>
              <w:t>e</w:t>
            </w:r>
            <w:proofErr w:type="spellStart"/>
            <w:r w:rsidRPr="00F03E0B">
              <w:rPr>
                <w:i/>
                <w:iCs/>
                <w:spacing w:val="5"/>
                <w:kern w:val="1"/>
                <w:sz w:val="14"/>
                <w:szCs w:val="14"/>
              </w:rPr>
              <w:t>rnel_size=1</w:t>
            </w:r>
          </w:p>
        </w:tc>
        <w:proofErr w:type="spellEnd"/>
      </w:tr>
    </w:tbl>
    <w:p w14:paraId="4988339D" w14:textId="6855FD81" w:rsidR="007347E8" w:rsidRPr="007347E8" w:rsidRDefault="007347E8" w:rsidP="007347E8">
      <w:pPr>
        <w:widowControl w:val="0"/>
        <w:autoSpaceDE w:val="0"/>
        <w:autoSpaceDN w:val="0"/>
        <w:adjustRightInd w:val="0"/>
        <w:spacing w:before="120" w:line="226" w:lineRule="auto"/>
        <w:jc w:val="center"/>
        <w:rPr>
          <w:spacing w:val="5"/>
          <w:kern w:val="1"/>
          <w:lang w:eastAsia="zh-CN"/>
        </w:rPr>
      </w:pPr>
      <w:r>
        <w:rPr>
          <w:spacing w:val="5"/>
          <w:kern w:val="1"/>
        </w:rPr>
        <w:t xml:space="preserve">Table </w:t>
      </w:r>
      <w:r w:rsidR="009C5BA9">
        <w:rPr>
          <w:spacing w:val="5"/>
          <w:kern w:val="1"/>
        </w:rPr>
        <w:t>3</w:t>
      </w:r>
      <w:r>
        <w:rPr>
          <w:spacing w:val="5"/>
          <w:kern w:val="1"/>
        </w:rPr>
        <w:t>:  Structure of the modified ResNet-50</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1537697A"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sidR="00471CC8">
        <w:rPr>
          <w:b/>
          <w:bCs/>
          <w:spacing w:val="24"/>
          <w:kern w:val="1"/>
        </w:rPr>
        <w:t>ResNet</w:t>
      </w:r>
      <w:proofErr w:type="spellEnd"/>
      <w:r w:rsidR="00471CC8">
        <w:rPr>
          <w:b/>
          <w:bCs/>
          <w:spacing w:val="24"/>
          <w:kern w:val="1"/>
        </w:rPr>
        <w:t xml:space="preserve"> + ASPP / U-Net + ASPP</w:t>
      </w:r>
      <w:r w:rsidR="004C12EB">
        <w:rPr>
          <w:b/>
          <w:bCs/>
          <w:spacing w:val="24"/>
          <w:kern w:val="1"/>
        </w:rPr>
        <w:t xml:space="preserve"> Model</w:t>
      </w:r>
    </w:p>
    <w:p w14:paraId="15601BFE" w14:textId="2D2A4D8E" w:rsidR="00516A19" w:rsidRDefault="00CA337D" w:rsidP="004C12EB">
      <w:pPr>
        <w:widowControl w:val="0"/>
        <w:autoSpaceDE w:val="0"/>
        <w:autoSpaceDN w:val="0"/>
        <w:adjustRightInd w:val="0"/>
        <w:spacing w:before="120" w:line="226" w:lineRule="auto"/>
        <w:rPr>
          <w:spacing w:val="5"/>
          <w:kern w:val="1"/>
          <w:lang w:eastAsia="zh-CN"/>
        </w:rPr>
      </w:pPr>
      <w:r>
        <w:rPr>
          <w:rFonts w:hint="eastAsia"/>
          <w:spacing w:val="5"/>
          <w:kern w:val="1"/>
        </w:rPr>
        <w:t>O</w:t>
      </w:r>
      <w:r>
        <w:rPr>
          <w:spacing w:val="5"/>
          <w:kern w:val="1"/>
        </w:rPr>
        <w:t>ther than the previous models, we also created a neural network model fo</w:t>
      </w:r>
      <w:r w:rsidR="00224C41">
        <w:rPr>
          <w:spacing w:val="5"/>
          <w:kern w:val="1"/>
        </w:rPr>
        <w:t>r</w:t>
      </w:r>
      <w:r>
        <w:rPr>
          <w:spacing w:val="5"/>
          <w:kern w:val="1"/>
        </w:rPr>
        <w:t xml:space="preserve"> the se</w:t>
      </w:r>
      <w:r w:rsidR="00224C41">
        <w:rPr>
          <w:spacing w:val="5"/>
          <w:kern w:val="1"/>
        </w:rPr>
        <w:t xml:space="preserve">gmentation assignment based on the </w:t>
      </w:r>
      <w:proofErr w:type="spellStart"/>
      <w:r w:rsidR="00EB14BF">
        <w:rPr>
          <w:spacing w:val="5"/>
          <w:kern w:val="1"/>
        </w:rPr>
        <w:t>ResNet</w:t>
      </w:r>
      <w:proofErr w:type="spellEnd"/>
      <w:r w:rsidR="00EB14BF">
        <w:rPr>
          <w:spacing w:val="5"/>
          <w:kern w:val="1"/>
        </w:rPr>
        <w:t xml:space="preserve"> and </w:t>
      </w:r>
      <w:proofErr w:type="spellStart"/>
      <w:r w:rsidR="00224C41">
        <w:rPr>
          <w:spacing w:val="5"/>
          <w:kern w:val="1"/>
        </w:rPr>
        <w:t>DeepLab</w:t>
      </w:r>
      <w:proofErr w:type="spellEnd"/>
      <w:r w:rsidR="00224C41">
        <w:rPr>
          <w:spacing w:val="5"/>
          <w:kern w:val="1"/>
        </w:rPr>
        <w:t xml:space="preserve"> model</w:t>
      </w:r>
      <w:r w:rsidR="008B2EEA">
        <w:rPr>
          <w:spacing w:val="5"/>
          <w:kern w:val="1"/>
        </w:rPr>
        <w:t>.</w:t>
      </w:r>
      <w:r w:rsidR="004C214E">
        <w:rPr>
          <w:spacing w:val="5"/>
          <w:kern w:val="1"/>
        </w:rPr>
        <w:t xml:space="preserve"> Here, the major improvement is the use of </w:t>
      </w:r>
      <w:proofErr w:type="spellStart"/>
      <w:r w:rsidR="004C214E" w:rsidRPr="00585AE1">
        <w:rPr>
          <w:spacing w:val="5"/>
          <w:kern w:val="1"/>
          <w:lang w:eastAsia="zh-CN"/>
        </w:rPr>
        <w:t>Atrous</w:t>
      </w:r>
      <w:proofErr w:type="spellEnd"/>
      <w:r w:rsidR="004C214E" w:rsidRPr="00585AE1">
        <w:rPr>
          <w:spacing w:val="5"/>
          <w:kern w:val="1"/>
          <w:lang w:eastAsia="zh-CN"/>
        </w:rPr>
        <w:t xml:space="preserve"> Spatial Pyramid Pooling (ASPP)</w:t>
      </w:r>
      <w:r w:rsidR="004C214E">
        <w:rPr>
          <w:spacing w:val="5"/>
          <w:kern w:val="1"/>
          <w:lang w:eastAsia="zh-CN"/>
        </w:rPr>
        <w:t>, the input image is first passed through a convolutional layer, then</w:t>
      </w:r>
      <w:r w:rsidR="0071467E">
        <w:rPr>
          <w:spacing w:val="5"/>
          <w:kern w:val="1"/>
          <w:lang w:eastAsia="zh-CN"/>
        </w:rPr>
        <w:t xml:space="preserve"> </w:t>
      </w:r>
      <w:proofErr w:type="spellStart"/>
      <w:r w:rsidR="0071467E">
        <w:rPr>
          <w:spacing w:val="5"/>
          <w:kern w:val="1"/>
          <w:lang w:eastAsia="zh-CN"/>
        </w:rPr>
        <w:t>seperately</w:t>
      </w:r>
      <w:proofErr w:type="spellEnd"/>
      <w:r w:rsidR="004C214E">
        <w:rPr>
          <w:spacing w:val="5"/>
          <w:kern w:val="1"/>
          <w:lang w:eastAsia="zh-CN"/>
        </w:rPr>
        <w:t xml:space="preserve"> through a series of few </w:t>
      </w:r>
      <w:r w:rsidR="001C5606">
        <w:rPr>
          <w:spacing w:val="5"/>
          <w:kern w:val="1"/>
          <w:lang w:eastAsia="zh-CN"/>
        </w:rPr>
        <w:t>ASPP</w:t>
      </w:r>
      <w:r w:rsidR="004C214E">
        <w:rPr>
          <w:spacing w:val="5"/>
          <w:kern w:val="1"/>
          <w:lang w:eastAsia="zh-CN"/>
        </w:rPr>
        <w:t xml:space="preserve"> steps</w:t>
      </w:r>
      <w:r w:rsidR="0071467E">
        <w:rPr>
          <w:spacing w:val="5"/>
          <w:kern w:val="1"/>
          <w:lang w:eastAsia="zh-CN"/>
        </w:rPr>
        <w:t xml:space="preserve"> of different rates consisting of a</w:t>
      </w:r>
      <w:r w:rsidR="001C5606">
        <w:rPr>
          <w:spacing w:val="5"/>
          <w:kern w:val="1"/>
          <w:lang w:eastAsia="zh-CN"/>
        </w:rPr>
        <w:t>n</w:t>
      </w:r>
      <w:r w:rsidR="0071467E">
        <w:rPr>
          <w:spacing w:val="5"/>
          <w:kern w:val="1"/>
          <w:lang w:eastAsia="zh-CN"/>
        </w:rPr>
        <w:t xml:space="preserve"> </w:t>
      </w:r>
      <w:r w:rsidR="001C5606">
        <w:rPr>
          <w:spacing w:val="5"/>
          <w:kern w:val="1"/>
          <w:lang w:eastAsia="zh-CN"/>
        </w:rPr>
        <w:t xml:space="preserve">ASPP </w:t>
      </w:r>
      <w:r w:rsidR="0071467E">
        <w:rPr>
          <w:spacing w:val="5"/>
          <w:kern w:val="1"/>
          <w:lang w:eastAsia="zh-CN"/>
        </w:rPr>
        <w:t xml:space="preserve">convolutional layer, batch normalization, </w:t>
      </w:r>
      <w:proofErr w:type="spellStart"/>
      <w:r w:rsidR="0071467E">
        <w:rPr>
          <w:spacing w:val="5"/>
          <w:kern w:val="1"/>
          <w:lang w:eastAsia="zh-CN"/>
        </w:rPr>
        <w:t>ReLU</w:t>
      </w:r>
      <w:proofErr w:type="spellEnd"/>
      <w:r w:rsidR="0071467E">
        <w:rPr>
          <w:spacing w:val="5"/>
          <w:kern w:val="1"/>
          <w:lang w:eastAsia="zh-CN"/>
        </w:rPr>
        <w:t xml:space="preserve"> activation and a dropout step</w:t>
      </w:r>
      <w:r w:rsidR="00EB14BF">
        <w:rPr>
          <w:spacing w:val="5"/>
          <w:kern w:val="1"/>
          <w:lang w:eastAsia="zh-CN"/>
        </w:rPr>
        <w:t xml:space="preserve"> (optional)</w:t>
      </w:r>
      <w:r w:rsidR="0071467E">
        <w:rPr>
          <w:spacing w:val="5"/>
          <w:kern w:val="1"/>
          <w:lang w:eastAsia="zh-CN"/>
        </w:rPr>
        <w:t xml:space="preserve"> to avoid overfitting</w:t>
      </w:r>
      <w:r w:rsidR="001C5606">
        <w:rPr>
          <w:spacing w:val="5"/>
          <w:kern w:val="1"/>
          <w:lang w:eastAsia="zh-CN"/>
        </w:rPr>
        <w:t>, note that the output should keep the size of input image</w:t>
      </w:r>
      <w:r w:rsidR="0071467E">
        <w:rPr>
          <w:spacing w:val="5"/>
          <w:kern w:val="1"/>
          <w:lang w:eastAsia="zh-CN"/>
        </w:rPr>
        <w:t xml:space="preserve">. </w:t>
      </w:r>
    </w:p>
    <w:p w14:paraId="76617580" w14:textId="15210144" w:rsidR="0092465A" w:rsidRDefault="00516A19" w:rsidP="004C12EB">
      <w:pPr>
        <w:widowControl w:val="0"/>
        <w:autoSpaceDE w:val="0"/>
        <w:autoSpaceDN w:val="0"/>
        <w:adjustRightInd w:val="0"/>
        <w:spacing w:before="120" w:line="226" w:lineRule="auto"/>
        <w:rPr>
          <w:spacing w:val="5"/>
          <w:kern w:val="1"/>
          <w:lang w:eastAsia="zh-CN"/>
        </w:rPr>
      </w:pPr>
      <w:r>
        <w:rPr>
          <w:spacing w:val="5"/>
          <w:kern w:val="1"/>
          <w:lang w:eastAsia="zh-CN"/>
        </w:rPr>
        <w:t>Parallelly</w:t>
      </w:r>
      <w:r w:rsidR="0071467E">
        <w:rPr>
          <w:spacing w:val="5"/>
          <w:kern w:val="1"/>
          <w:lang w:eastAsia="zh-CN"/>
        </w:rPr>
        <w:t>, a</w:t>
      </w:r>
      <w:r w:rsidR="001C5606">
        <w:rPr>
          <w:spacing w:val="5"/>
          <w:kern w:val="1"/>
          <w:lang w:eastAsia="zh-CN"/>
        </w:rPr>
        <w:t>n average</w:t>
      </w:r>
      <w:r w:rsidR="0071467E">
        <w:rPr>
          <w:spacing w:val="5"/>
          <w:kern w:val="1"/>
          <w:lang w:eastAsia="zh-CN"/>
        </w:rPr>
        <w:t xml:space="preserve"> pooling layer </w:t>
      </w:r>
      <w:r>
        <w:rPr>
          <w:spacing w:val="5"/>
          <w:kern w:val="1"/>
          <w:lang w:eastAsia="zh-CN"/>
        </w:rPr>
        <w:t>was added to the model</w:t>
      </w:r>
      <w:r w:rsidR="0071467E">
        <w:rPr>
          <w:spacing w:val="5"/>
          <w:kern w:val="1"/>
          <w:lang w:eastAsia="zh-CN"/>
        </w:rPr>
        <w:t>,</w:t>
      </w:r>
      <w:r>
        <w:rPr>
          <w:spacing w:val="5"/>
          <w:kern w:val="1"/>
          <w:lang w:eastAsia="zh-CN"/>
        </w:rPr>
        <w:t xml:space="preserve"> with</w:t>
      </w:r>
      <w:r w:rsidR="0071467E">
        <w:rPr>
          <w:spacing w:val="5"/>
          <w:kern w:val="1"/>
          <w:lang w:eastAsia="zh-CN"/>
        </w:rPr>
        <w:t xml:space="preserve"> an </w:t>
      </w:r>
      <w:r w:rsidR="001C5606">
        <w:rPr>
          <w:spacing w:val="5"/>
          <w:kern w:val="1"/>
          <w:lang w:eastAsia="zh-CN"/>
        </w:rPr>
        <w:t>average pooling</w:t>
      </w:r>
      <w:r w:rsidR="0071467E">
        <w:rPr>
          <w:spacing w:val="5"/>
          <w:kern w:val="1"/>
          <w:lang w:eastAsia="zh-CN"/>
        </w:rPr>
        <w:t xml:space="preserve"> element</w:t>
      </w:r>
      <w:r>
        <w:rPr>
          <w:spacing w:val="5"/>
          <w:kern w:val="1"/>
          <w:lang w:eastAsia="zh-CN"/>
        </w:rPr>
        <w:t xml:space="preserve"> that</w:t>
      </w:r>
      <w:r w:rsidR="0071467E">
        <w:rPr>
          <w:spacing w:val="5"/>
          <w:kern w:val="1"/>
          <w:lang w:eastAsia="zh-CN"/>
        </w:rPr>
        <w:t xml:space="preserve"> will </w:t>
      </w:r>
      <w:r w:rsidR="001C5606">
        <w:rPr>
          <w:spacing w:val="5"/>
          <w:kern w:val="1"/>
          <w:lang w:eastAsia="zh-CN"/>
        </w:rPr>
        <w:t>pool</w:t>
      </w:r>
      <w:r w:rsidR="0071467E">
        <w:rPr>
          <w:spacing w:val="5"/>
          <w:kern w:val="1"/>
          <w:lang w:eastAsia="zh-CN"/>
        </w:rPr>
        <w:t xml:space="preserve"> the </w:t>
      </w:r>
      <w:r>
        <w:rPr>
          <w:spacing w:val="5"/>
          <w:kern w:val="1"/>
          <w:lang w:eastAsia="zh-CN"/>
        </w:rPr>
        <w:t xml:space="preserve">input </w:t>
      </w:r>
      <w:r w:rsidR="0071467E">
        <w:rPr>
          <w:spacing w:val="5"/>
          <w:kern w:val="1"/>
          <w:lang w:eastAsia="zh-CN"/>
        </w:rPr>
        <w:t xml:space="preserve">image, then a 2d convolution and </w:t>
      </w:r>
      <w:proofErr w:type="spellStart"/>
      <w:r w:rsidR="0071467E">
        <w:rPr>
          <w:spacing w:val="5"/>
          <w:kern w:val="1"/>
          <w:lang w:eastAsia="zh-CN"/>
        </w:rPr>
        <w:t>ReLU</w:t>
      </w:r>
      <w:proofErr w:type="spellEnd"/>
      <w:r w:rsidR="0071467E">
        <w:rPr>
          <w:spacing w:val="5"/>
          <w:kern w:val="1"/>
          <w:lang w:eastAsia="zh-CN"/>
        </w:rPr>
        <w:t xml:space="preserve"> activatio</w:t>
      </w:r>
      <w:r>
        <w:rPr>
          <w:spacing w:val="5"/>
          <w:kern w:val="1"/>
          <w:lang w:eastAsia="zh-CN"/>
        </w:rPr>
        <w:t xml:space="preserve">n, whose output will be </w:t>
      </w:r>
      <w:r w:rsidRPr="00516A19">
        <w:rPr>
          <w:spacing w:val="5"/>
          <w:kern w:val="1"/>
          <w:lang w:eastAsia="zh-CN"/>
        </w:rPr>
        <w:t>bilinear</w:t>
      </w:r>
      <w:r>
        <w:rPr>
          <w:spacing w:val="5"/>
          <w:kern w:val="1"/>
          <w:lang w:eastAsia="zh-CN"/>
        </w:rPr>
        <w:t xml:space="preserve"> interpolated to</w:t>
      </w:r>
      <w:r w:rsidR="001C5606">
        <w:rPr>
          <w:spacing w:val="5"/>
          <w:kern w:val="1"/>
          <w:lang w:eastAsia="zh-CN"/>
        </w:rPr>
        <w:t xml:space="preserve"> scale it to</w:t>
      </w:r>
      <w:r>
        <w:rPr>
          <w:spacing w:val="5"/>
          <w:kern w:val="1"/>
          <w:lang w:eastAsia="zh-CN"/>
        </w:rPr>
        <w:t xml:space="preserve"> the same size of input. The next step is to concatenate the outputs from the processing series of different rates and the pooled image, before the result is finally fed to a</w:t>
      </w:r>
      <w:r w:rsidR="001C5606">
        <w:rPr>
          <w:spacing w:val="5"/>
          <w:kern w:val="1"/>
          <w:lang w:eastAsia="zh-CN"/>
        </w:rPr>
        <w:t>n</w:t>
      </w:r>
      <w:r>
        <w:rPr>
          <w:spacing w:val="5"/>
          <w:kern w:val="1"/>
          <w:lang w:eastAsia="zh-CN"/>
        </w:rPr>
        <w:t xml:space="preserve"> encoder layer. The encoder layer is</w:t>
      </w:r>
      <w:r w:rsidR="001C5606">
        <w:rPr>
          <w:spacing w:val="5"/>
          <w:kern w:val="1"/>
          <w:lang w:eastAsia="zh-CN"/>
        </w:rPr>
        <w:t xml:space="preserve"> also</w:t>
      </w:r>
      <w:r>
        <w:rPr>
          <w:spacing w:val="5"/>
          <w:kern w:val="1"/>
          <w:lang w:eastAsia="zh-CN"/>
        </w:rPr>
        <w:t xml:space="preserve"> </w:t>
      </w:r>
      <w:r w:rsidR="001C5606">
        <w:rPr>
          <w:spacing w:val="5"/>
          <w:kern w:val="1"/>
          <w:lang w:eastAsia="zh-CN"/>
        </w:rPr>
        <w:t xml:space="preserve">made up of 2d convolution, batch normalization and </w:t>
      </w:r>
      <w:proofErr w:type="spellStart"/>
      <w:r w:rsidR="001C5606">
        <w:rPr>
          <w:spacing w:val="5"/>
          <w:kern w:val="1"/>
          <w:lang w:eastAsia="zh-CN"/>
        </w:rPr>
        <w:t>ReLU</w:t>
      </w:r>
      <w:proofErr w:type="spellEnd"/>
      <w:r w:rsidR="001C5606">
        <w:rPr>
          <w:spacing w:val="5"/>
          <w:kern w:val="1"/>
          <w:lang w:eastAsia="zh-CN"/>
        </w:rPr>
        <w:t>. The concatenation of previous branches is processed here as the input, and the layer will compute the corresponding values for each class and give out the classification results.</w:t>
      </w:r>
    </w:p>
    <w:p w14:paraId="13E5A01F" w14:textId="17A29F80" w:rsidR="0092465A" w:rsidRPr="00CA337D" w:rsidRDefault="0092465A" w:rsidP="0092465A">
      <w:pPr>
        <w:widowControl w:val="0"/>
        <w:autoSpaceDE w:val="0"/>
        <w:autoSpaceDN w:val="0"/>
        <w:adjustRightInd w:val="0"/>
        <w:spacing w:before="120" w:line="226" w:lineRule="auto"/>
        <w:jc w:val="center"/>
        <w:rPr>
          <w:spacing w:val="5"/>
          <w:kern w:val="1"/>
          <w:lang w:eastAsia="zh-CN"/>
        </w:rPr>
      </w:pPr>
    </w:p>
    <w:tbl>
      <w:tblPr>
        <w:tblStyle w:val="a5"/>
        <w:tblW w:w="6367" w:type="dxa"/>
        <w:jc w:val="center"/>
        <w:tblLook w:val="04A0" w:firstRow="1" w:lastRow="0" w:firstColumn="1" w:lastColumn="0" w:noHBand="0" w:noVBand="1"/>
      </w:tblPr>
      <w:tblGrid>
        <w:gridCol w:w="467"/>
        <w:gridCol w:w="1695"/>
        <w:gridCol w:w="4205"/>
      </w:tblGrid>
      <w:tr w:rsidR="00DE3E8E" w:rsidRPr="005241E6" w14:paraId="240D9247" w14:textId="77777777" w:rsidTr="00362FDE">
        <w:trPr>
          <w:jc w:val="center"/>
        </w:trPr>
        <w:tc>
          <w:tcPr>
            <w:tcW w:w="467" w:type="dxa"/>
          </w:tcPr>
          <w:p w14:paraId="723A7560" w14:textId="27EC6D6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695" w:type="dxa"/>
          </w:tcPr>
          <w:p w14:paraId="3FE5423C" w14:textId="342EA2C0" w:rsidR="00DE3E8E" w:rsidRDefault="00DE3E8E" w:rsidP="00DE3E8E">
            <w:pPr>
              <w:widowControl w:val="0"/>
              <w:autoSpaceDE w:val="0"/>
              <w:autoSpaceDN w:val="0"/>
              <w:adjustRightInd w:val="0"/>
              <w:spacing w:before="120" w:line="226" w:lineRule="auto"/>
              <w:jc w:val="center"/>
              <w:rPr>
                <w:b/>
                <w:bCs/>
                <w:spacing w:val="5"/>
                <w:kern w:val="1"/>
                <w:lang w:val="de-DE" w:eastAsia="zh-CN"/>
              </w:rPr>
            </w:pPr>
            <w:r w:rsidRPr="00E317FC">
              <w:rPr>
                <w:b/>
                <w:bCs/>
                <w:spacing w:val="5"/>
                <w:kern w:val="1"/>
                <w:sz w:val="16"/>
                <w:szCs w:val="16"/>
              </w:rPr>
              <w:t>Elements</w:t>
            </w:r>
          </w:p>
        </w:tc>
        <w:tc>
          <w:tcPr>
            <w:tcW w:w="4205" w:type="dxa"/>
          </w:tcPr>
          <w:p w14:paraId="47B5C9DA" w14:textId="67C08DCE" w:rsidR="00DE3E8E" w:rsidRPr="004C214E" w:rsidRDefault="00DE3E8E" w:rsidP="00DE3E8E">
            <w:pPr>
              <w:widowControl w:val="0"/>
              <w:autoSpaceDE w:val="0"/>
              <w:autoSpaceDN w:val="0"/>
              <w:adjustRightInd w:val="0"/>
              <w:spacing w:before="120" w:line="226" w:lineRule="auto"/>
              <w:jc w:val="center"/>
              <w:rPr>
                <w:b/>
                <w:bCs/>
                <w:spacing w:val="5"/>
                <w:kern w:val="1"/>
                <w:lang w:val="de-DE" w:eastAsia="zh-CN"/>
              </w:rPr>
            </w:pPr>
            <w:r>
              <w:rPr>
                <w:b/>
                <w:bCs/>
                <w:spacing w:val="5"/>
                <w:kern w:val="1"/>
                <w:sz w:val="16"/>
                <w:szCs w:val="16"/>
              </w:rPr>
              <w:t>Configuration</w:t>
            </w:r>
          </w:p>
        </w:tc>
      </w:tr>
      <w:tr w:rsidR="00DE3E8E" w:rsidRPr="005241E6" w14:paraId="3A7D6C15" w14:textId="77777777" w:rsidTr="00362FDE">
        <w:trPr>
          <w:jc w:val="center"/>
        </w:trPr>
        <w:tc>
          <w:tcPr>
            <w:tcW w:w="467" w:type="dxa"/>
          </w:tcPr>
          <w:p w14:paraId="37B17EB7" w14:textId="4E0D52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w:t>
            </w:r>
          </w:p>
        </w:tc>
        <w:tc>
          <w:tcPr>
            <w:tcW w:w="1695" w:type="dxa"/>
          </w:tcPr>
          <w:p w14:paraId="579A0FD7" w14:textId="5A42ADE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4205" w:type="dxa"/>
          </w:tcPr>
          <w:p w14:paraId="2F5712EA" w14:textId="29CA545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 </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r w:rsidR="00DE3E8E" w:rsidRPr="005241E6" w14:paraId="76E4641D" w14:textId="77777777" w:rsidTr="00362FDE">
        <w:trPr>
          <w:jc w:val="center"/>
        </w:trPr>
        <w:tc>
          <w:tcPr>
            <w:tcW w:w="467" w:type="dxa"/>
          </w:tcPr>
          <w:p w14:paraId="78A829A2" w14:textId="1EC828EC"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2</w:t>
            </w:r>
          </w:p>
        </w:tc>
        <w:tc>
          <w:tcPr>
            <w:tcW w:w="1695" w:type="dxa"/>
          </w:tcPr>
          <w:p w14:paraId="6044936A" w14:textId="4A625E61"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w:t>
            </w:r>
          </w:p>
        </w:tc>
        <w:tc>
          <w:tcPr>
            <w:tcW w:w="4205" w:type="dxa"/>
          </w:tcPr>
          <w:p w14:paraId="66521B0B" w14:textId="66939209"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padding=6, dilation=6</w:t>
            </w:r>
          </w:p>
        </w:tc>
      </w:tr>
      <w:tr w:rsidR="00DE3E8E" w:rsidRPr="005241E6" w14:paraId="314AAF1C" w14:textId="77777777" w:rsidTr="00362FDE">
        <w:trPr>
          <w:jc w:val="center"/>
        </w:trPr>
        <w:tc>
          <w:tcPr>
            <w:tcW w:w="467" w:type="dxa"/>
          </w:tcPr>
          <w:p w14:paraId="32E194B0" w14:textId="6A1ED77D"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3</w:t>
            </w:r>
          </w:p>
        </w:tc>
        <w:tc>
          <w:tcPr>
            <w:tcW w:w="1695" w:type="dxa"/>
          </w:tcPr>
          <w:p w14:paraId="1CB114EB" w14:textId="208CBE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311EA00" w14:textId="3EA46D1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padding=12, dilation=12</w:t>
            </w:r>
          </w:p>
        </w:tc>
      </w:tr>
      <w:tr w:rsidR="00DE3E8E" w:rsidRPr="005241E6" w14:paraId="5DA175BF" w14:textId="77777777" w:rsidTr="00362FDE">
        <w:trPr>
          <w:jc w:val="center"/>
        </w:trPr>
        <w:tc>
          <w:tcPr>
            <w:tcW w:w="467" w:type="dxa"/>
          </w:tcPr>
          <w:p w14:paraId="192C85FD" w14:textId="2A06263A"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4</w:t>
            </w:r>
          </w:p>
        </w:tc>
        <w:tc>
          <w:tcPr>
            <w:tcW w:w="1695" w:type="dxa"/>
          </w:tcPr>
          <w:p w14:paraId="4A9EE427" w14:textId="44FAF31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5C1CF2F5" w14:textId="114B554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padding=18, dilation=18</w:t>
            </w:r>
          </w:p>
        </w:tc>
      </w:tr>
      <w:tr w:rsidR="00DE3E8E" w:rsidRPr="005241E6" w14:paraId="52101408" w14:textId="77777777" w:rsidTr="00362FDE">
        <w:trPr>
          <w:jc w:val="center"/>
        </w:trPr>
        <w:tc>
          <w:tcPr>
            <w:tcW w:w="467" w:type="dxa"/>
          </w:tcPr>
          <w:p w14:paraId="162F0AF0" w14:textId="06AE7C57"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5</w:t>
            </w:r>
          </w:p>
        </w:tc>
        <w:tc>
          <w:tcPr>
            <w:tcW w:w="1695" w:type="dxa"/>
          </w:tcPr>
          <w:p w14:paraId="3B106D1A" w14:textId="2B7831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AdaptiveAvgPool2d, Conv2d, BatchNorm2d, </w:t>
            </w:r>
            <w:proofErr w:type="spellStart"/>
            <w:r w:rsidRPr="00F03E0B">
              <w:rPr>
                <w:i/>
                <w:iCs/>
                <w:spacing w:val="5"/>
                <w:kern w:val="1"/>
                <w:sz w:val="14"/>
                <w:szCs w:val="14"/>
              </w:rPr>
              <w:t>ReLU</w:t>
            </w:r>
            <w:proofErr w:type="spellEnd"/>
          </w:p>
        </w:tc>
        <w:tc>
          <w:tcPr>
            <w:tcW w:w="4205" w:type="dxa"/>
          </w:tcPr>
          <w:p w14:paraId="25C357E8" w14:textId="3D09C1D4"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AdaptiveAvgPool2d(</w:t>
            </w:r>
            <w:proofErr w:type="spellStart"/>
            <w:r w:rsidRPr="00F03E0B">
              <w:rPr>
                <w:i/>
                <w:iCs/>
                <w:spacing w:val="5"/>
                <w:kern w:val="1"/>
                <w:sz w:val="14"/>
                <w:szCs w:val="14"/>
              </w:rPr>
              <w:t>output_size</w:t>
            </w:r>
            <w:proofErr w:type="spellEnd"/>
            <w:proofErr w:type="gramStart"/>
            <w:r w:rsidRPr="00F03E0B">
              <w:rPr>
                <w:i/>
                <w:iCs/>
                <w:spacing w:val="5"/>
                <w:kern w:val="1"/>
                <w:sz w:val="14"/>
                <w:szCs w:val="14"/>
              </w:rPr>
              <w:t>=(</w:t>
            </w:r>
            <w:proofErr w:type="gramEnd"/>
            <w:r w:rsidRPr="00F03E0B">
              <w:rPr>
                <w:i/>
                <w:iCs/>
                <w:spacing w:val="5"/>
                <w:kern w:val="1"/>
                <w:sz w:val="14"/>
                <w:szCs w:val="14"/>
              </w:rPr>
              <w:t>1,1)), Conv2d(</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=(1,1), stride=1, padding=0, dilation=1)</w:t>
            </w:r>
          </w:p>
        </w:tc>
      </w:tr>
      <w:tr w:rsidR="00DE3E8E" w:rsidRPr="005241E6" w14:paraId="451C7CD6" w14:textId="77777777" w:rsidTr="00362FDE">
        <w:trPr>
          <w:jc w:val="center"/>
        </w:trPr>
        <w:tc>
          <w:tcPr>
            <w:tcW w:w="467" w:type="dxa"/>
          </w:tcPr>
          <w:p w14:paraId="4DDD4BF3" w14:textId="57FD9394"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695" w:type="dxa"/>
          </w:tcPr>
          <w:p w14:paraId="3FDA3AB6" w14:textId="5A638AF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
        </w:tc>
        <w:tc>
          <w:tcPr>
            <w:tcW w:w="4205" w:type="dxa"/>
          </w:tcPr>
          <w:p w14:paraId="3DB78956" w14:textId="0F2A0737"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roofErr w:type="spellStart"/>
            <w:proofErr w:type="gramStart"/>
            <w:r w:rsidRPr="00F03E0B">
              <w:rPr>
                <w:i/>
                <w:iCs/>
                <w:spacing w:val="5"/>
                <w:kern w:val="1"/>
                <w:sz w:val="14"/>
                <w:szCs w:val="14"/>
              </w:rPr>
              <w:t>self.pooling</w:t>
            </w:r>
            <w:proofErr w:type="spellEnd"/>
            <w:proofErr w:type="gramEnd"/>
            <w:r w:rsidRPr="00F03E0B">
              <w:rPr>
                <w:i/>
                <w:iCs/>
                <w:spacing w:val="5"/>
                <w:kern w:val="1"/>
                <w:sz w:val="14"/>
                <w:szCs w:val="14"/>
              </w:rPr>
              <w:t>(layer5), size=</w:t>
            </w:r>
            <w:proofErr w:type="spellStart"/>
            <w:r w:rsidRPr="00F03E0B">
              <w:rPr>
                <w:i/>
                <w:iCs/>
                <w:spacing w:val="5"/>
                <w:kern w:val="1"/>
                <w:sz w:val="14"/>
                <w:szCs w:val="14"/>
              </w:rPr>
              <w:t>input.shape</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w:t>
            </w:r>
          </w:p>
        </w:tc>
      </w:tr>
      <w:tr w:rsidR="00DE3E8E" w:rsidRPr="005241E6" w14:paraId="41CD3FE4" w14:textId="77777777" w:rsidTr="00362FDE">
        <w:trPr>
          <w:jc w:val="center"/>
        </w:trPr>
        <w:tc>
          <w:tcPr>
            <w:tcW w:w="467" w:type="dxa"/>
          </w:tcPr>
          <w:p w14:paraId="70EDFA5A" w14:textId="2469EC41"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695" w:type="dxa"/>
          </w:tcPr>
          <w:p w14:paraId="6F2FCA99" w14:textId="639DD938"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concatenate</w:t>
            </w:r>
          </w:p>
        </w:tc>
        <w:tc>
          <w:tcPr>
            <w:tcW w:w="4205" w:type="dxa"/>
          </w:tcPr>
          <w:p w14:paraId="74AA3C03" w14:textId="320B1BA1"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proofErr w:type="gramStart"/>
            <w:r w:rsidRPr="00F03E0B">
              <w:rPr>
                <w:i/>
                <w:iCs/>
                <w:spacing w:val="5"/>
                <w:kern w:val="1"/>
                <w:sz w:val="14"/>
                <w:szCs w:val="14"/>
              </w:rPr>
              <w:t>concatenate(</w:t>
            </w:r>
            <w:proofErr w:type="gramEnd"/>
            <w:r w:rsidRPr="00F03E0B">
              <w:rPr>
                <w:i/>
                <w:iCs/>
                <w:spacing w:val="5"/>
                <w:kern w:val="1"/>
                <w:sz w:val="14"/>
                <w:szCs w:val="14"/>
              </w:rPr>
              <w:t>layer1, layer2, layer3, layer4, layer6)</w:t>
            </w:r>
          </w:p>
        </w:tc>
      </w:tr>
      <w:tr w:rsidR="00DE3E8E" w:rsidRPr="005241E6" w14:paraId="5B424A8F" w14:textId="77777777" w:rsidTr="00362FDE">
        <w:trPr>
          <w:jc w:val="center"/>
        </w:trPr>
        <w:tc>
          <w:tcPr>
            <w:tcW w:w="467" w:type="dxa"/>
          </w:tcPr>
          <w:p w14:paraId="67D5DAF3" w14:textId="62C4666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695" w:type="dxa"/>
          </w:tcPr>
          <w:p w14:paraId="1655AC0C" w14:textId="213438D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23D7871" w14:textId="381530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=128*5, </w:t>
            </w:r>
            <w:proofErr w:type="spellStart"/>
            <w:r w:rsidRPr="00F03E0B">
              <w:rPr>
                <w:i/>
                <w:iCs/>
                <w:spacing w:val="5"/>
                <w:kern w:val="1"/>
                <w:sz w:val="14"/>
                <w:szCs w:val="14"/>
              </w:rPr>
              <w:t>out_channel</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bl>
    <w:p w14:paraId="01FF4205" w14:textId="6840D751" w:rsidR="00410662" w:rsidRDefault="004C214E" w:rsidP="00EB14BF">
      <w:pPr>
        <w:widowControl w:val="0"/>
        <w:autoSpaceDE w:val="0"/>
        <w:autoSpaceDN w:val="0"/>
        <w:adjustRightInd w:val="0"/>
        <w:spacing w:before="120" w:line="226" w:lineRule="auto"/>
        <w:jc w:val="center"/>
        <w:rPr>
          <w:spacing w:val="5"/>
          <w:kern w:val="1"/>
        </w:rPr>
      </w:pPr>
      <w:r>
        <w:rPr>
          <w:spacing w:val="5"/>
          <w:kern w:val="1"/>
        </w:rPr>
        <w:t xml:space="preserve">Table </w:t>
      </w:r>
      <w:r w:rsidR="009C5BA9">
        <w:rPr>
          <w:spacing w:val="5"/>
          <w:kern w:val="1"/>
        </w:rPr>
        <w:t>4</w:t>
      </w:r>
      <w:r>
        <w:rPr>
          <w:spacing w:val="5"/>
          <w:kern w:val="1"/>
        </w:rPr>
        <w:t xml:space="preserve">:  Structure of the </w:t>
      </w:r>
      <w:r w:rsidR="00985866">
        <w:rPr>
          <w:spacing w:val="5"/>
          <w:kern w:val="1"/>
        </w:rPr>
        <w:t>ASPP Model</w:t>
      </w:r>
    </w:p>
    <w:p w14:paraId="756D2D69" w14:textId="7C02B000" w:rsidR="00985866" w:rsidRDefault="00985866" w:rsidP="00985866">
      <w:pPr>
        <w:widowControl w:val="0"/>
        <w:autoSpaceDE w:val="0"/>
        <w:autoSpaceDN w:val="0"/>
        <w:adjustRightInd w:val="0"/>
        <w:spacing w:before="120" w:line="226" w:lineRule="auto"/>
        <w:rPr>
          <w:spacing w:val="5"/>
          <w:kern w:val="1"/>
          <w:lang w:eastAsia="zh-CN"/>
        </w:rPr>
      </w:pPr>
      <w:r>
        <w:rPr>
          <w:rFonts w:hint="eastAsia"/>
          <w:spacing w:val="5"/>
          <w:kern w:val="1"/>
          <w:lang w:eastAsia="zh-CN"/>
        </w:rPr>
        <w:t>B</w:t>
      </w:r>
      <w:r>
        <w:rPr>
          <w:spacing w:val="5"/>
          <w:kern w:val="1"/>
          <w:lang w:eastAsia="zh-CN"/>
        </w:rPr>
        <w:t xml:space="preserve">ased on this ASPP model, we created the </w:t>
      </w:r>
      <w:proofErr w:type="spellStart"/>
      <w:r>
        <w:rPr>
          <w:spacing w:val="5"/>
          <w:kern w:val="1"/>
          <w:lang w:eastAsia="zh-CN"/>
        </w:rPr>
        <w:t>ResNet</w:t>
      </w:r>
      <w:proofErr w:type="spellEnd"/>
      <w:r>
        <w:rPr>
          <w:spacing w:val="5"/>
          <w:kern w:val="1"/>
          <w:lang w:eastAsia="zh-CN"/>
        </w:rPr>
        <w:t xml:space="preserve"> + ASPP model, </w:t>
      </w:r>
      <w:r w:rsidR="00BD5875">
        <w:rPr>
          <w:spacing w:val="5"/>
          <w:kern w:val="1"/>
          <w:lang w:eastAsia="zh-CN"/>
        </w:rPr>
        <w:t>in which</w:t>
      </w:r>
      <w:r>
        <w:rPr>
          <w:spacing w:val="5"/>
          <w:kern w:val="1"/>
          <w:lang w:eastAsia="zh-CN"/>
        </w:rPr>
        <w:t xml:space="preserve"> the pre-trained ResNet-</w:t>
      </w:r>
      <w:r w:rsidR="003A599D">
        <w:rPr>
          <w:spacing w:val="5"/>
          <w:kern w:val="1"/>
          <w:lang w:eastAsia="zh-CN"/>
        </w:rPr>
        <w:t>101</w:t>
      </w:r>
      <w:r>
        <w:rPr>
          <w:spacing w:val="5"/>
          <w:kern w:val="1"/>
          <w:lang w:eastAsia="zh-CN"/>
        </w:rPr>
        <w:t xml:space="preserve"> model was first imported, then </w:t>
      </w:r>
      <w:r w:rsidR="00BD5875">
        <w:rPr>
          <w:spacing w:val="5"/>
          <w:kern w:val="1"/>
          <w:lang w:eastAsia="zh-CN"/>
        </w:rPr>
        <w:t>an</w:t>
      </w:r>
      <w:r>
        <w:rPr>
          <w:spacing w:val="5"/>
          <w:kern w:val="1"/>
          <w:lang w:eastAsia="zh-CN"/>
        </w:rPr>
        <w:t xml:space="preserve"> ASPP </w:t>
      </w:r>
      <w:r w:rsidR="00BD5875">
        <w:rPr>
          <w:spacing w:val="5"/>
          <w:kern w:val="1"/>
          <w:lang w:eastAsia="zh-CN"/>
        </w:rPr>
        <w:t>element</w:t>
      </w:r>
      <w:r>
        <w:rPr>
          <w:spacing w:val="5"/>
          <w:kern w:val="1"/>
          <w:lang w:eastAsia="zh-CN"/>
        </w:rPr>
        <w:t xml:space="preserve"> was appended to </w:t>
      </w:r>
      <w:proofErr w:type="spellStart"/>
      <w:r>
        <w:rPr>
          <w:spacing w:val="5"/>
          <w:kern w:val="1"/>
          <w:lang w:eastAsia="zh-CN"/>
        </w:rPr>
        <w:t>ResNet</w:t>
      </w:r>
      <w:proofErr w:type="spellEnd"/>
      <w:r w:rsidR="00471CC8">
        <w:rPr>
          <w:spacing w:val="5"/>
          <w:kern w:val="1"/>
          <w:lang w:eastAsia="zh-CN"/>
        </w:rPr>
        <w:t xml:space="preserve">, which forms the </w:t>
      </w:r>
      <w:proofErr w:type="spellStart"/>
      <w:r w:rsidR="00BD5875">
        <w:rPr>
          <w:spacing w:val="5"/>
          <w:kern w:val="1"/>
          <w:lang w:eastAsia="zh-CN"/>
        </w:rPr>
        <w:t>ResNet</w:t>
      </w:r>
      <w:proofErr w:type="spellEnd"/>
      <w:r w:rsidR="00BD5875">
        <w:rPr>
          <w:spacing w:val="5"/>
          <w:kern w:val="1"/>
          <w:lang w:eastAsia="zh-CN"/>
        </w:rPr>
        <w:t xml:space="preserve"> + ASPP</w:t>
      </w:r>
      <w:r w:rsidR="00471CC8">
        <w:rPr>
          <w:spacing w:val="5"/>
          <w:kern w:val="1"/>
          <w:lang w:eastAsia="zh-CN"/>
        </w:rPr>
        <w:t xml:space="preserve"> </w:t>
      </w:r>
      <w:r w:rsidR="00BD5875">
        <w:rPr>
          <w:spacing w:val="5"/>
          <w:kern w:val="1"/>
          <w:lang w:eastAsia="zh-CN"/>
        </w:rPr>
        <w:t>in two of</w:t>
      </w:r>
      <w:r w:rsidR="00471CC8">
        <w:rPr>
          <w:spacing w:val="5"/>
          <w:kern w:val="1"/>
          <w:lang w:eastAsia="zh-CN"/>
        </w:rPr>
        <w:t xml:space="preserve"> our own models. Then, we also applied ASPP to U-Net to improve the semantic segmentation performance of the original </w:t>
      </w:r>
      <w:r w:rsidR="00BD5875">
        <w:rPr>
          <w:spacing w:val="5"/>
          <w:kern w:val="1"/>
          <w:lang w:eastAsia="zh-CN"/>
        </w:rPr>
        <w:t>model</w:t>
      </w:r>
      <w:r w:rsidR="00471CC8">
        <w:rPr>
          <w:spacing w:val="5"/>
          <w:kern w:val="1"/>
          <w:lang w:eastAsia="zh-CN"/>
        </w:rPr>
        <w:t xml:space="preserve"> on the </w:t>
      </w:r>
      <w:proofErr w:type="spellStart"/>
      <w:r w:rsidR="00471CC8">
        <w:rPr>
          <w:spacing w:val="5"/>
          <w:kern w:val="1"/>
          <w:lang w:eastAsia="zh-CN"/>
        </w:rPr>
        <w:t>CityScapes</w:t>
      </w:r>
      <w:proofErr w:type="spellEnd"/>
      <w:r w:rsidR="00471CC8">
        <w:rPr>
          <w:spacing w:val="5"/>
          <w:kern w:val="1"/>
          <w:lang w:eastAsia="zh-CN"/>
        </w:rPr>
        <w:t xml:space="preserve"> dataset, the U-Net + ASPP model </w:t>
      </w:r>
      <w:r w:rsidR="00BD5875">
        <w:rPr>
          <w:rFonts w:hint="eastAsia"/>
          <w:spacing w:val="5"/>
          <w:kern w:val="1"/>
          <w:lang w:eastAsia="zh-CN"/>
        </w:rPr>
        <w:t>is</w:t>
      </w:r>
      <w:r w:rsidR="00BD5875" w:rsidRPr="00BD5875">
        <w:rPr>
          <w:spacing w:val="5"/>
          <w:kern w:val="1"/>
          <w:lang w:eastAsia="zh-CN"/>
        </w:rPr>
        <w:t xml:space="preserve"> </w:t>
      </w:r>
      <w:r w:rsidR="00BD5875">
        <w:rPr>
          <w:spacing w:val="5"/>
          <w:kern w:val="1"/>
          <w:lang w:eastAsia="zh-CN"/>
        </w:rPr>
        <w:t>very similar to the modified U-Net structure mentioned in the previous sections. However, the deconv4 layer and the final classifier in the modified U-Net structure was replaced by two ASPP elements, U-Net + ASPP is the second of our own CNN models.</w:t>
      </w:r>
    </w:p>
    <w:p w14:paraId="531E0D37" w14:textId="77777777" w:rsidR="00DB0C2A" w:rsidRDefault="00DB0C2A" w:rsidP="00DB0C2A">
      <w:pPr>
        <w:widowControl w:val="0"/>
        <w:autoSpaceDE w:val="0"/>
        <w:autoSpaceDN w:val="0"/>
        <w:adjustRightInd w:val="0"/>
        <w:spacing w:before="120" w:line="226" w:lineRule="auto"/>
        <w:rPr>
          <w:spacing w:val="5"/>
          <w:kern w:val="1"/>
        </w:rPr>
      </w:pPr>
    </w:p>
    <w:p w14:paraId="42EDDEAE" w14:textId="0B82D91D" w:rsidR="00DB0C2A" w:rsidRPr="00386C40" w:rsidRDefault="00DB0C2A" w:rsidP="00DB0C2A">
      <w:pPr>
        <w:widowControl w:val="0"/>
        <w:autoSpaceDE w:val="0"/>
        <w:autoSpaceDN w:val="0"/>
        <w:adjustRightInd w:val="0"/>
        <w:rPr>
          <w:b/>
          <w:bCs/>
          <w:spacing w:val="24"/>
          <w:kern w:val="1"/>
        </w:rPr>
      </w:pPr>
      <w:r>
        <w:rPr>
          <w:b/>
          <w:bCs/>
          <w:spacing w:val="24"/>
          <w:kern w:val="1"/>
        </w:rPr>
        <w:t>3.</w:t>
      </w:r>
      <w:r>
        <w:rPr>
          <w:b/>
          <w:bCs/>
          <w:spacing w:val="24"/>
          <w:kern w:val="1"/>
        </w:rPr>
        <w:t>5</w:t>
      </w:r>
      <w:r>
        <w:rPr>
          <w:b/>
          <w:bCs/>
          <w:spacing w:val="24"/>
          <w:kern w:val="1"/>
        </w:rPr>
        <w:tab/>
      </w:r>
      <w:r w:rsidRPr="00DB0C2A">
        <w:rPr>
          <w:b/>
          <w:bCs/>
          <w:spacing w:val="24"/>
          <w:kern w:val="1"/>
        </w:rPr>
        <w:t>Modified Loss function</w:t>
      </w:r>
    </w:p>
    <w:p w14:paraId="07B5D163" w14:textId="799C89DA" w:rsidR="00DB0C2A" w:rsidRDefault="00DB0C2A" w:rsidP="00985866">
      <w:pPr>
        <w:widowControl w:val="0"/>
        <w:autoSpaceDE w:val="0"/>
        <w:autoSpaceDN w:val="0"/>
        <w:adjustRightInd w:val="0"/>
        <w:spacing w:before="120" w:line="226" w:lineRule="auto"/>
        <w:rPr>
          <w:spacing w:val="5"/>
          <w:kern w:val="1"/>
          <w:lang w:eastAsia="zh-CN"/>
        </w:rPr>
      </w:pPr>
      <w:r w:rsidRPr="00DB0C2A">
        <w:rPr>
          <w:spacing w:val="5"/>
          <w:kern w:val="1"/>
          <w:lang w:eastAsia="zh-CN"/>
        </w:rPr>
        <w:t xml:space="preserve">To address the problem of imbalanced data, we also try different loss functions: </w:t>
      </w:r>
      <w:r>
        <w:rPr>
          <w:spacing w:val="5"/>
          <w:kern w:val="1"/>
          <w:lang w:eastAsia="zh-CN"/>
        </w:rPr>
        <w:t>w</w:t>
      </w:r>
      <w:r w:rsidRPr="00DB0C2A">
        <w:rPr>
          <w:spacing w:val="5"/>
          <w:kern w:val="1"/>
          <w:lang w:eastAsia="zh-CN"/>
        </w:rPr>
        <w:t xml:space="preserve">eighted cross-entropy and </w:t>
      </w:r>
      <w:r>
        <w:rPr>
          <w:spacing w:val="5"/>
          <w:kern w:val="1"/>
          <w:lang w:eastAsia="zh-CN"/>
        </w:rPr>
        <w:t>d</w:t>
      </w:r>
      <w:r w:rsidRPr="00DB0C2A">
        <w:rPr>
          <w:spacing w:val="5"/>
          <w:kern w:val="1"/>
          <w:lang w:eastAsia="zh-CN"/>
        </w:rPr>
        <w:t xml:space="preserve">ice loss. </w:t>
      </w:r>
      <w:r>
        <w:rPr>
          <w:spacing w:val="5"/>
          <w:kern w:val="1"/>
          <w:lang w:eastAsia="zh-CN"/>
        </w:rPr>
        <w:t xml:space="preserve">Weighted loss assigns a weight term for each of the class during the computation of cross entropy, the weight term could be used to force the model learning certain underrepresented patterns and classes, as weight term would increase the original cross-entropy loss for less frequent classes in the training dataset and decrease the loss for </w:t>
      </w:r>
      <w:r>
        <w:rPr>
          <w:spacing w:val="5"/>
          <w:kern w:val="1"/>
          <w:lang w:eastAsia="zh-CN"/>
        </w:rPr>
        <w:lastRenderedPageBreak/>
        <w:t>frequent ones</w:t>
      </w:r>
      <w:r w:rsidR="0023168C">
        <w:rPr>
          <w:spacing w:val="5"/>
          <w:kern w:val="1"/>
          <w:lang w:eastAsia="zh-CN"/>
        </w:rPr>
        <w:t xml:space="preserve">, </w:t>
      </w:r>
      <w:r w:rsidR="0023168C" w:rsidRPr="00DB0C2A">
        <w:rPr>
          <w:spacing w:val="5"/>
          <w:kern w:val="1"/>
          <w:lang w:eastAsia="zh-CN"/>
        </w:rPr>
        <w:t>resulting in better performance on classes with small quantity</w:t>
      </w:r>
      <w:r w:rsidR="0023168C">
        <w:rPr>
          <w:spacing w:val="5"/>
          <w:kern w:val="1"/>
          <w:lang w:eastAsia="zh-CN"/>
        </w:rPr>
        <w:t>. The formula for weighted cross-entropy loss could be found below:</w:t>
      </w:r>
    </w:p>
    <w:p w14:paraId="4BABC6EB" w14:textId="162B691E" w:rsidR="0023168C" w:rsidRPr="0023168C" w:rsidRDefault="0023168C" w:rsidP="00985866">
      <w:pPr>
        <w:widowControl w:val="0"/>
        <w:autoSpaceDE w:val="0"/>
        <w:autoSpaceDN w:val="0"/>
        <w:adjustRightInd w:val="0"/>
        <w:spacing w:before="120" w:line="226" w:lineRule="auto"/>
      </w:pPr>
      <m:oMathPara>
        <m:oMath>
          <m:r>
            <m:rPr>
              <m:sty m:val="p"/>
            </m:rPr>
            <w:rPr>
              <w:rFonts w:ascii="Cambria Math" w:hAnsi="Cambria Math" w:hint="eastAsia"/>
            </w:rPr>
            <m:t>L</m:t>
          </m:r>
          <m:r>
            <m:rPr>
              <m:sty m:val="p"/>
            </m:rP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N</m:t>
              </m:r>
            </m:sup>
            <m:e>
              <m:nary>
                <m:naryPr>
                  <m:chr m:val="∑"/>
                  <m:ctrlPr>
                    <w:rPr>
                      <w:rFonts w:ascii="Cambria Math" w:hAnsi="Cambria Math"/>
                    </w:rPr>
                  </m:ctrlPr>
                </m:naryPr>
                <m:sub>
                  <m:r>
                    <m:rPr>
                      <m:sty m:val="p"/>
                    </m:rPr>
                    <w:rPr>
                      <w:rFonts w:ascii="Cambria Math" w:hAnsi="Cambria Math"/>
                    </w:rPr>
                    <m:t>k</m:t>
                  </m:r>
                </m:sub>
                <m:sup>
                  <m:r>
                    <m:rPr>
                      <m:sty m:val="p"/>
                    </m:rPr>
                    <w:rPr>
                      <w:rFonts w:ascii="Cambria Math" w:hAnsi="Cambria Math"/>
                    </w:rPr>
                    <m:t>c</m:t>
                  </m:r>
                </m:sup>
                <m:e>
                  <m:sSub>
                    <m:sSubPr>
                      <m:ctrlPr>
                        <w:rPr>
                          <w:rFonts w:ascii="Cambria Math" w:hAnsi="Cambria Math"/>
                          <w:i/>
                        </w:rPr>
                      </m:ctrlPr>
                    </m:sSubPr>
                    <m:e>
                      <m:r>
                        <w:rPr>
                          <w:rFonts w:ascii="Cambria Math" w:hAnsi="Cambria Math"/>
                        </w:rPr>
                        <m:t>w</m:t>
                      </m:r>
                    </m:e>
                    <m:sub>
                      <m:r>
                        <w:rPr>
                          <w:rFonts w:ascii="Cambria Math" w:hAnsi="Cambria Math"/>
                        </w:rPr>
                        <m:t>k</m:t>
                      </m:r>
                    </m:sub>
                  </m:sSub>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n</m:t>
                      </m:r>
                    </m:sup>
                  </m:sSubSup>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n</m:t>
                      </m:r>
                    </m:sup>
                  </m:sSubSup>
                  <m:r>
                    <w:rPr>
                      <w:rFonts w:ascii="Cambria Math" w:hAnsi="Cambria Math"/>
                    </w:rPr>
                    <m:t>)</m:t>
                  </m:r>
                </m:e>
              </m:nary>
            </m:e>
          </m:nary>
        </m:oMath>
      </m:oMathPara>
    </w:p>
    <w:p w14:paraId="4C25CDA8" w14:textId="2D13233D" w:rsidR="003222B2" w:rsidRDefault="0023168C" w:rsidP="00985866">
      <w:pPr>
        <w:widowControl w:val="0"/>
        <w:autoSpaceDE w:val="0"/>
        <w:autoSpaceDN w:val="0"/>
        <w:adjustRightInd w:val="0"/>
        <w:spacing w:before="120" w:line="226" w:lineRule="auto"/>
        <w:rPr>
          <w:spacing w:val="5"/>
          <w:kern w:val="1"/>
          <w:lang w:eastAsia="zh-CN"/>
        </w:rPr>
      </w:pPr>
      <w:r>
        <w:t xml:space="preserve">The dice loss was also introduced in the assignment to tackle the unbalanced data issue, dice loss first computes the intersection of true positive data over the union of true labelled data and predicted data, the numerator and denominator are biased with a </w:t>
      </w:r>
      <m:oMath>
        <m:r>
          <w:rPr>
            <w:rFonts w:ascii="Cambria Math" w:hAnsi="Cambria Math"/>
          </w:rPr>
          <m:t>σ</m:t>
        </m:r>
      </m:oMath>
      <w:r>
        <w:rPr>
          <w:rFonts w:hint="eastAsia"/>
        </w:rPr>
        <w:t xml:space="preserve"> </w:t>
      </w:r>
      <w:r>
        <w:t xml:space="preserve">term, and the loss could be acquired using one subtracted by this result, </w:t>
      </w:r>
      <w:r w:rsidR="003222B2">
        <w:rPr>
          <w:spacing w:val="5"/>
          <w:kern w:val="1"/>
          <w:lang w:eastAsia="zh-CN"/>
        </w:rPr>
        <w:t xml:space="preserve">dice loss is similar to weighted loss </w:t>
      </w:r>
      <w:proofErr w:type="spellStart"/>
      <w:r w:rsidR="003222B2">
        <w:rPr>
          <w:spacing w:val="5"/>
          <w:kern w:val="1"/>
          <w:lang w:eastAsia="zh-CN"/>
        </w:rPr>
        <w:t xml:space="preserve">that </w:t>
      </w:r>
      <w:proofErr w:type="spellEnd"/>
      <w:r w:rsidR="003222B2">
        <w:rPr>
          <w:spacing w:val="5"/>
          <w:kern w:val="1"/>
          <w:lang w:eastAsia="zh-CN"/>
        </w:rPr>
        <w:t>utilizes</w:t>
      </w:r>
      <w:bookmarkStart w:id="0" w:name="_GoBack"/>
      <w:bookmarkEnd w:id="0"/>
    </w:p>
    <w:p w14:paraId="1A6C4E89" w14:textId="23993C69" w:rsidR="0023168C" w:rsidRDefault="003222B2" w:rsidP="00985866">
      <w:pPr>
        <w:widowControl w:val="0"/>
        <w:autoSpaceDE w:val="0"/>
        <w:autoSpaceDN w:val="0"/>
        <w:adjustRightInd w:val="0"/>
        <w:spacing w:before="120" w:line="226" w:lineRule="auto"/>
        <w:rPr>
          <w:spacing w:val="5"/>
          <w:kern w:val="1"/>
          <w:lang w:eastAsia="zh-CN"/>
        </w:rPr>
      </w:pPr>
      <w:r>
        <w:t>S</w:t>
      </w:r>
      <w:r w:rsidR="0023168C">
        <w:t>ee formula:</w:t>
      </w:r>
    </w:p>
    <w:p w14:paraId="2B5ABD54" w14:textId="05AF8BDA" w:rsidR="00DB0C2A" w:rsidRPr="00985866" w:rsidRDefault="0023168C" w:rsidP="00985866">
      <w:pPr>
        <w:widowControl w:val="0"/>
        <w:autoSpaceDE w:val="0"/>
        <w:autoSpaceDN w:val="0"/>
        <w:adjustRightInd w:val="0"/>
        <w:spacing w:before="120" w:line="226" w:lineRule="auto"/>
        <w:rPr>
          <w:rFonts w:hint="eastAsia"/>
          <w:spacing w:val="5"/>
          <w:kern w:val="1"/>
          <w:lang w:eastAsia="zh-CN"/>
        </w:rPr>
      </w:pPr>
      <m:oMathPara>
        <m:oMath>
          <m:r>
            <m:rPr>
              <m:sty m:val="p"/>
            </m:rPr>
            <w:rPr>
              <w:rFonts w:ascii="Cambria Math" w:hAnsi="Cambria Math" w:hint="eastAsia"/>
            </w:rPr>
            <m:t>L</m:t>
          </m:r>
          <m:r>
            <m:rPr>
              <m:sty m:val="p"/>
            </m:rPr>
            <w:rPr>
              <w:rFonts w:ascii="Cambria Math" w:hAnsi="Cambria Math"/>
            </w:rPr>
            <m:t>=</m:t>
          </m:r>
          <m:r>
            <m:rPr>
              <m:sty m:val="p"/>
            </m:rPr>
            <w:rPr>
              <w:rFonts w:ascii="Cambria Math" w:hAnsi="Cambria Math"/>
            </w:rPr>
            <m:t>1-</m:t>
          </m:r>
          <m:f>
            <m:fPr>
              <m:ctrlPr>
                <w:rPr>
                  <w:rFonts w:ascii="Cambria Math" w:hAnsi="Cambria Math"/>
                </w:rPr>
              </m:ctrlPr>
            </m:fPr>
            <m:num>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e>
              </m:nary>
              <m:r>
                <w:rPr>
                  <w:rFonts w:ascii="Cambria Math" w:hAnsi="Cambria Math"/>
                </w:rPr>
                <m:t>+σ</m:t>
              </m:r>
            </m:num>
            <m:den>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r>
                <w:rPr>
                  <w:rFonts w:ascii="Cambria Math" w:hAnsi="Cambria Math"/>
                </w:rPr>
                <m:t xml:space="preserve"> +σ</m:t>
              </m:r>
            </m:den>
          </m:f>
        </m:oMath>
      </m:oMathPara>
    </w:p>
    <w:p w14:paraId="6A9F87DD" w14:textId="0387F716" w:rsidR="00F2263B" w:rsidRDefault="00F2263B">
      <w:pPr>
        <w:widowControl w:val="0"/>
        <w:autoSpaceDE w:val="0"/>
        <w:autoSpaceDN w:val="0"/>
        <w:adjustRightInd w:val="0"/>
        <w:spacing w:before="120" w:line="226" w:lineRule="auto"/>
        <w:jc w:val="both"/>
        <w:rPr>
          <w:spacing w:val="5"/>
          <w:kern w:val="1"/>
        </w:rPr>
      </w:pPr>
    </w:p>
    <w:p w14:paraId="5BA8B3FB" w14:textId="77777777"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720D7BC6" w14:textId="6C0D20A4"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w:t>
      </w:r>
      <w:r w:rsidR="00211A0F">
        <w:rPr>
          <w:spacing w:val="5"/>
          <w:kern w:val="1"/>
        </w:rPr>
        <w:t>the training, validation and test results of the models we mentioned in the last section.</w:t>
      </w:r>
      <w:r w:rsidR="0031221C">
        <w:rPr>
          <w:spacing w:val="5"/>
          <w:kern w:val="1"/>
        </w:rPr>
        <w:t xml:space="preserve"> For each mode, we present a single plot of the training process with training and validation loss curves, validation pixel accuracy, average </w:t>
      </w:r>
      <w:proofErr w:type="spellStart"/>
      <w:r w:rsidR="0031221C">
        <w:rPr>
          <w:spacing w:val="5"/>
          <w:kern w:val="1"/>
        </w:rPr>
        <w:t>IoU</w:t>
      </w:r>
      <w:proofErr w:type="spellEnd"/>
      <w:r w:rsidR="0031221C">
        <w:rPr>
          <w:spacing w:val="5"/>
          <w:kern w:val="1"/>
        </w:rPr>
        <w:t xml:space="preserve"> and </w:t>
      </w:r>
      <w:proofErr w:type="spellStart"/>
      <w:r w:rsidR="0031221C">
        <w:rPr>
          <w:spacing w:val="5"/>
          <w:kern w:val="1"/>
        </w:rPr>
        <w:t>IoUs</w:t>
      </w:r>
      <w:proofErr w:type="spellEnd"/>
      <w:r w:rsidR="0031221C">
        <w:rPr>
          <w:spacing w:val="5"/>
          <w:kern w:val="1"/>
        </w:rPr>
        <w:t xml:space="preserve"> of five classes: </w:t>
      </w:r>
      <w:r w:rsidR="00BF32E8" w:rsidRPr="0031221C">
        <w:rPr>
          <w:spacing w:val="5"/>
          <w:kern w:val="1"/>
        </w:rPr>
        <w:t>building (</w:t>
      </w:r>
      <w:r w:rsidR="0031221C" w:rsidRPr="0031221C">
        <w:rPr>
          <w:spacing w:val="5"/>
          <w:kern w:val="1"/>
        </w:rPr>
        <w:t>11), traffic sign</w:t>
      </w:r>
      <w:r w:rsidR="00BF32E8">
        <w:rPr>
          <w:spacing w:val="5"/>
          <w:kern w:val="1"/>
        </w:rPr>
        <w:t xml:space="preserve"> </w:t>
      </w:r>
      <w:r w:rsidR="0031221C" w:rsidRPr="0031221C">
        <w:rPr>
          <w:spacing w:val="5"/>
          <w:kern w:val="1"/>
        </w:rPr>
        <w:t>(20), person</w:t>
      </w:r>
      <w:r w:rsidR="00BF32E8">
        <w:rPr>
          <w:spacing w:val="5"/>
          <w:kern w:val="1"/>
        </w:rPr>
        <w:t xml:space="preserve"> </w:t>
      </w:r>
      <w:r w:rsidR="0031221C" w:rsidRPr="0031221C">
        <w:rPr>
          <w:spacing w:val="5"/>
          <w:kern w:val="1"/>
        </w:rPr>
        <w:t>(24), car</w:t>
      </w:r>
      <w:r w:rsidR="00BF32E8">
        <w:rPr>
          <w:spacing w:val="5"/>
          <w:kern w:val="1"/>
        </w:rPr>
        <w:t xml:space="preserve"> </w:t>
      </w:r>
      <w:r w:rsidR="0031221C" w:rsidRPr="0031221C">
        <w:rPr>
          <w:spacing w:val="5"/>
          <w:kern w:val="1"/>
        </w:rPr>
        <w:t>(26)</w:t>
      </w:r>
      <w:r w:rsidR="00BF32E8">
        <w:rPr>
          <w:spacing w:val="5"/>
          <w:kern w:val="1"/>
        </w:rPr>
        <w:t xml:space="preserve"> and</w:t>
      </w:r>
      <w:r w:rsidR="0031221C" w:rsidRPr="0031221C">
        <w:rPr>
          <w:spacing w:val="5"/>
          <w:kern w:val="1"/>
        </w:rPr>
        <w:t xml:space="preserve"> bicycle</w:t>
      </w:r>
      <w:r w:rsidR="00BF32E8">
        <w:rPr>
          <w:spacing w:val="5"/>
          <w:kern w:val="1"/>
        </w:rPr>
        <w:t xml:space="preserve"> </w:t>
      </w:r>
      <w:r w:rsidR="0031221C" w:rsidRPr="0031221C">
        <w:rPr>
          <w:spacing w:val="5"/>
          <w:kern w:val="1"/>
        </w:rPr>
        <w:t>(33)</w:t>
      </w:r>
      <w:r w:rsidR="0031221C">
        <w:rPr>
          <w:spacing w:val="5"/>
          <w:kern w:val="1"/>
        </w:rPr>
        <w:t>.</w:t>
      </w:r>
      <w:r w:rsidR="007F4C73">
        <w:rPr>
          <w:spacing w:val="5"/>
          <w:kern w:val="1"/>
        </w:rPr>
        <w:t xml:space="preserve"> Please see below for average </w:t>
      </w:r>
      <w:proofErr w:type="spellStart"/>
      <w:r w:rsidR="007F4C73">
        <w:rPr>
          <w:spacing w:val="5"/>
          <w:kern w:val="1"/>
        </w:rPr>
        <w:t>IoU</w:t>
      </w:r>
      <w:proofErr w:type="spellEnd"/>
      <w:r w:rsidR="007F4C73">
        <w:rPr>
          <w:spacing w:val="5"/>
          <w:kern w:val="1"/>
        </w:rPr>
        <w:t xml:space="preserve"> values and for each of the five classes. The lower part of table 5 shows the result comparison of different loss functions</w:t>
      </w:r>
      <w:r w:rsidR="001D5CFD">
        <w:rPr>
          <w:spacing w:val="5"/>
          <w:kern w:val="1"/>
        </w:rPr>
        <w:t xml:space="preserve"> (dice loss and weighted loss)</w:t>
      </w:r>
      <w:r w:rsidR="007F4C73">
        <w:rPr>
          <w:spacing w:val="5"/>
          <w:kern w:val="1"/>
        </w:rPr>
        <w:t xml:space="preserve"> and</w:t>
      </w:r>
      <w:r w:rsidR="001D5CFD">
        <w:rPr>
          <w:spacing w:val="5"/>
          <w:kern w:val="1"/>
        </w:rPr>
        <w:t xml:space="preserve"> the last</w:t>
      </w:r>
      <w:r w:rsidR="007F4C73">
        <w:rPr>
          <w:spacing w:val="5"/>
          <w:kern w:val="1"/>
        </w:rPr>
        <w:t xml:space="preserve"> for augmented images</w:t>
      </w:r>
      <w:r w:rsidR="0013746D">
        <w:rPr>
          <w:spacing w:val="5"/>
          <w:kern w:val="1"/>
        </w:rPr>
        <w:t xml:space="preserve"> modified from the baseline fully convolutional networks.</w:t>
      </w:r>
    </w:p>
    <w:tbl>
      <w:tblPr>
        <w:tblpPr w:leftFromText="180" w:rightFromText="180" w:vertAnchor="text" w:horzAnchor="page" w:tblpX="2707" w:tblpY="235"/>
        <w:tblW w:w="0" w:type="auto"/>
        <w:tblLook w:val="04A0" w:firstRow="1" w:lastRow="0" w:firstColumn="1" w:lastColumn="0" w:noHBand="0" w:noVBand="1"/>
      </w:tblPr>
      <w:tblGrid>
        <w:gridCol w:w="1080"/>
        <w:gridCol w:w="1080"/>
        <w:gridCol w:w="1080"/>
        <w:gridCol w:w="1080"/>
        <w:gridCol w:w="1080"/>
        <w:gridCol w:w="1080"/>
        <w:gridCol w:w="1080"/>
      </w:tblGrid>
      <w:tr w:rsidR="006871C9" w:rsidRPr="0028246C" w14:paraId="61AD1ECF" w14:textId="77777777" w:rsidTr="00266F4D">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2AB02182" w14:textId="77777777" w:rsidR="006871C9" w:rsidRPr="0028246C" w:rsidRDefault="006871C9" w:rsidP="00266F4D">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vAlign w:val="center"/>
            <w:hideMark/>
          </w:tcPr>
          <w:p w14:paraId="420243C1" w14:textId="77777777" w:rsidR="006871C9" w:rsidRPr="0028246C" w:rsidRDefault="006871C9" w:rsidP="00266F4D">
            <w:pPr>
              <w:rPr>
                <w:b/>
                <w:bCs/>
                <w:color w:val="000000"/>
                <w:sz w:val="16"/>
                <w:szCs w:val="16"/>
              </w:rPr>
            </w:pPr>
            <w:r w:rsidRPr="0028246C">
              <w:rPr>
                <w:b/>
                <w:bCs/>
                <w:color w:val="000000"/>
                <w:sz w:val="16"/>
                <w:szCs w:val="16"/>
              </w:rPr>
              <w:t>build.</w:t>
            </w:r>
          </w:p>
        </w:tc>
        <w:tc>
          <w:tcPr>
            <w:tcW w:w="1080" w:type="dxa"/>
            <w:tcBorders>
              <w:top w:val="single" w:sz="12" w:space="0" w:color="auto"/>
              <w:left w:val="nil"/>
              <w:bottom w:val="double" w:sz="6" w:space="0" w:color="auto"/>
              <w:right w:val="nil"/>
            </w:tcBorders>
            <w:shd w:val="clear" w:color="auto" w:fill="auto"/>
            <w:vAlign w:val="center"/>
            <w:hideMark/>
          </w:tcPr>
          <w:p w14:paraId="6BEE208C" w14:textId="77777777" w:rsidR="006871C9" w:rsidRPr="0028246C" w:rsidRDefault="006871C9" w:rsidP="00266F4D">
            <w:pPr>
              <w:rPr>
                <w:b/>
                <w:bCs/>
                <w:color w:val="000000"/>
                <w:sz w:val="16"/>
                <w:szCs w:val="16"/>
              </w:rPr>
            </w:pPr>
            <w:r w:rsidRPr="0028246C">
              <w:rPr>
                <w:b/>
                <w:bCs/>
                <w:color w:val="000000"/>
                <w:sz w:val="16"/>
                <w:szCs w:val="16"/>
              </w:rPr>
              <w:t>sign</w:t>
            </w:r>
          </w:p>
        </w:tc>
        <w:tc>
          <w:tcPr>
            <w:tcW w:w="1080" w:type="dxa"/>
            <w:tcBorders>
              <w:top w:val="single" w:sz="12" w:space="0" w:color="auto"/>
              <w:left w:val="nil"/>
              <w:bottom w:val="double" w:sz="6" w:space="0" w:color="auto"/>
              <w:right w:val="nil"/>
            </w:tcBorders>
            <w:shd w:val="clear" w:color="auto" w:fill="auto"/>
            <w:vAlign w:val="center"/>
            <w:hideMark/>
          </w:tcPr>
          <w:p w14:paraId="2963881B" w14:textId="77777777" w:rsidR="006871C9" w:rsidRPr="0028246C" w:rsidRDefault="006871C9" w:rsidP="00266F4D">
            <w:pPr>
              <w:rPr>
                <w:b/>
                <w:bCs/>
                <w:color w:val="000000"/>
                <w:sz w:val="16"/>
                <w:szCs w:val="16"/>
              </w:rPr>
            </w:pPr>
            <w:r w:rsidRPr="0028246C">
              <w:rPr>
                <w:b/>
                <w:bCs/>
                <w:color w:val="000000"/>
                <w:sz w:val="16"/>
                <w:szCs w:val="16"/>
              </w:rPr>
              <w:t>person</w:t>
            </w:r>
          </w:p>
        </w:tc>
        <w:tc>
          <w:tcPr>
            <w:tcW w:w="1080" w:type="dxa"/>
            <w:tcBorders>
              <w:top w:val="single" w:sz="12" w:space="0" w:color="auto"/>
              <w:left w:val="nil"/>
              <w:bottom w:val="double" w:sz="6" w:space="0" w:color="auto"/>
              <w:right w:val="nil"/>
            </w:tcBorders>
            <w:shd w:val="clear" w:color="auto" w:fill="auto"/>
            <w:noWrap/>
            <w:vAlign w:val="center"/>
            <w:hideMark/>
          </w:tcPr>
          <w:p w14:paraId="6A69475A" w14:textId="77777777" w:rsidR="006871C9" w:rsidRPr="0028246C" w:rsidRDefault="006871C9" w:rsidP="00266F4D">
            <w:pPr>
              <w:rPr>
                <w:b/>
                <w:bCs/>
                <w:color w:val="000000"/>
                <w:sz w:val="16"/>
                <w:szCs w:val="16"/>
              </w:rPr>
            </w:pPr>
            <w:r w:rsidRPr="0028246C">
              <w:rPr>
                <w:b/>
                <w:bCs/>
                <w:color w:val="000000"/>
                <w:sz w:val="16"/>
                <w:szCs w:val="16"/>
              </w:rPr>
              <w:t>car</w:t>
            </w:r>
          </w:p>
        </w:tc>
        <w:tc>
          <w:tcPr>
            <w:tcW w:w="1080" w:type="dxa"/>
            <w:tcBorders>
              <w:top w:val="single" w:sz="12" w:space="0" w:color="auto"/>
              <w:left w:val="nil"/>
              <w:bottom w:val="double" w:sz="6" w:space="0" w:color="auto"/>
              <w:right w:val="single" w:sz="8" w:space="0" w:color="auto"/>
            </w:tcBorders>
            <w:shd w:val="clear" w:color="auto" w:fill="auto"/>
            <w:noWrap/>
            <w:vAlign w:val="center"/>
            <w:hideMark/>
          </w:tcPr>
          <w:p w14:paraId="63E335D7" w14:textId="77777777" w:rsidR="006871C9" w:rsidRPr="0028246C" w:rsidRDefault="006871C9" w:rsidP="00266F4D">
            <w:pPr>
              <w:rPr>
                <w:b/>
                <w:bCs/>
                <w:color w:val="000000"/>
                <w:sz w:val="16"/>
                <w:szCs w:val="16"/>
              </w:rPr>
            </w:pPr>
            <w:r w:rsidRPr="0028246C">
              <w:rPr>
                <w:b/>
                <w:bCs/>
                <w:color w:val="000000"/>
                <w:sz w:val="16"/>
                <w:szCs w:val="16"/>
              </w:rPr>
              <w:t>bike</w:t>
            </w:r>
          </w:p>
        </w:tc>
        <w:tc>
          <w:tcPr>
            <w:tcW w:w="1080" w:type="dxa"/>
            <w:tcBorders>
              <w:top w:val="single" w:sz="12" w:space="0" w:color="auto"/>
              <w:left w:val="nil"/>
              <w:bottom w:val="double" w:sz="6" w:space="0" w:color="auto"/>
              <w:right w:val="nil"/>
            </w:tcBorders>
            <w:shd w:val="clear" w:color="auto" w:fill="auto"/>
            <w:noWrap/>
            <w:vAlign w:val="center"/>
            <w:hideMark/>
          </w:tcPr>
          <w:p w14:paraId="1E955365" w14:textId="77777777" w:rsidR="006871C9" w:rsidRPr="0028246C" w:rsidRDefault="006871C9" w:rsidP="00266F4D">
            <w:pPr>
              <w:rPr>
                <w:b/>
                <w:bCs/>
                <w:color w:val="000000"/>
                <w:sz w:val="16"/>
                <w:szCs w:val="16"/>
              </w:rPr>
            </w:pPr>
            <w:proofErr w:type="spellStart"/>
            <w:r w:rsidRPr="0028246C">
              <w:rPr>
                <w:b/>
                <w:bCs/>
                <w:color w:val="000000"/>
                <w:sz w:val="16"/>
                <w:szCs w:val="16"/>
              </w:rPr>
              <w:t>mIOU</w:t>
            </w:r>
            <w:proofErr w:type="spellEnd"/>
          </w:p>
        </w:tc>
      </w:tr>
      <w:tr w:rsidR="006871C9" w:rsidRPr="0028246C" w14:paraId="45544FC4"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983D23A"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6124CB8B"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5BA1707B"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5B65087B"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4E0342CE"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nil"/>
              <w:left w:val="nil"/>
              <w:bottom w:val="nil"/>
              <w:right w:val="single" w:sz="8" w:space="0" w:color="auto"/>
            </w:tcBorders>
            <w:shd w:val="clear" w:color="auto" w:fill="auto"/>
            <w:noWrap/>
            <w:vAlign w:val="center"/>
            <w:hideMark/>
          </w:tcPr>
          <w:p w14:paraId="6E26B6CB"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nil"/>
              <w:left w:val="nil"/>
              <w:bottom w:val="nil"/>
              <w:right w:val="nil"/>
            </w:tcBorders>
            <w:shd w:val="clear" w:color="auto" w:fill="auto"/>
            <w:noWrap/>
            <w:vAlign w:val="center"/>
            <w:hideMark/>
          </w:tcPr>
          <w:p w14:paraId="5E3F8168" w14:textId="3E65D109" w:rsidR="006871C9" w:rsidRPr="0028246C" w:rsidRDefault="006871C9" w:rsidP="00266F4D">
            <w:pPr>
              <w:rPr>
                <w:color w:val="000000"/>
                <w:sz w:val="16"/>
                <w:szCs w:val="16"/>
              </w:rPr>
            </w:pPr>
            <w:r>
              <w:rPr>
                <w:color w:val="000000"/>
                <w:sz w:val="16"/>
                <w:szCs w:val="16"/>
              </w:rPr>
              <w:t>25.4</w:t>
            </w:r>
          </w:p>
        </w:tc>
      </w:tr>
      <w:tr w:rsidR="006871C9" w:rsidRPr="0028246C" w14:paraId="0C39CFE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E84FC00" w14:textId="77777777" w:rsidR="006871C9" w:rsidRPr="0028246C" w:rsidRDefault="006871C9" w:rsidP="00266F4D">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vAlign w:val="center"/>
            <w:hideMark/>
          </w:tcPr>
          <w:p w14:paraId="5EC4781F" w14:textId="77777777" w:rsidR="006871C9" w:rsidRPr="0028246C" w:rsidRDefault="006871C9" w:rsidP="00266F4D">
            <w:pPr>
              <w:rPr>
                <w:color w:val="000000"/>
                <w:sz w:val="16"/>
                <w:szCs w:val="16"/>
              </w:rPr>
            </w:pPr>
            <w:r w:rsidRPr="0028246C">
              <w:rPr>
                <w:color w:val="000000"/>
                <w:sz w:val="16"/>
                <w:szCs w:val="16"/>
              </w:rPr>
              <w:t>73.2</w:t>
            </w:r>
          </w:p>
        </w:tc>
        <w:tc>
          <w:tcPr>
            <w:tcW w:w="1080" w:type="dxa"/>
            <w:tcBorders>
              <w:top w:val="nil"/>
              <w:left w:val="nil"/>
              <w:bottom w:val="nil"/>
              <w:right w:val="nil"/>
            </w:tcBorders>
            <w:shd w:val="clear" w:color="auto" w:fill="auto"/>
            <w:vAlign w:val="center"/>
            <w:hideMark/>
          </w:tcPr>
          <w:p w14:paraId="32411B39" w14:textId="77777777" w:rsidR="006871C9" w:rsidRPr="0028246C" w:rsidRDefault="006871C9" w:rsidP="00266F4D">
            <w:pPr>
              <w:rPr>
                <w:color w:val="000000"/>
                <w:sz w:val="16"/>
                <w:szCs w:val="16"/>
              </w:rPr>
            </w:pPr>
            <w:r w:rsidRPr="0028246C">
              <w:rPr>
                <w:color w:val="000000"/>
                <w:sz w:val="16"/>
                <w:szCs w:val="16"/>
              </w:rPr>
              <w:t>20.2</w:t>
            </w:r>
          </w:p>
        </w:tc>
        <w:tc>
          <w:tcPr>
            <w:tcW w:w="1080" w:type="dxa"/>
            <w:tcBorders>
              <w:top w:val="nil"/>
              <w:left w:val="nil"/>
              <w:bottom w:val="nil"/>
              <w:right w:val="nil"/>
            </w:tcBorders>
            <w:shd w:val="clear" w:color="auto" w:fill="auto"/>
            <w:vAlign w:val="center"/>
            <w:hideMark/>
          </w:tcPr>
          <w:p w14:paraId="06BE2B02" w14:textId="77777777" w:rsidR="006871C9" w:rsidRPr="0028246C" w:rsidRDefault="006871C9" w:rsidP="00266F4D">
            <w:pPr>
              <w:rPr>
                <w:color w:val="000000"/>
                <w:sz w:val="16"/>
                <w:szCs w:val="16"/>
              </w:rPr>
            </w:pPr>
            <w:r w:rsidRPr="0028246C">
              <w:rPr>
                <w:color w:val="000000"/>
                <w:sz w:val="16"/>
                <w:szCs w:val="16"/>
              </w:rPr>
              <w:t>32.5</w:t>
            </w:r>
          </w:p>
        </w:tc>
        <w:tc>
          <w:tcPr>
            <w:tcW w:w="1080" w:type="dxa"/>
            <w:tcBorders>
              <w:top w:val="nil"/>
              <w:left w:val="nil"/>
              <w:bottom w:val="nil"/>
              <w:right w:val="nil"/>
            </w:tcBorders>
            <w:shd w:val="clear" w:color="auto" w:fill="auto"/>
            <w:vAlign w:val="center"/>
            <w:hideMark/>
          </w:tcPr>
          <w:p w14:paraId="4884A246" w14:textId="77777777" w:rsidR="006871C9" w:rsidRPr="0028246C" w:rsidRDefault="006871C9" w:rsidP="00266F4D">
            <w:pPr>
              <w:rPr>
                <w:color w:val="000000"/>
                <w:sz w:val="16"/>
                <w:szCs w:val="16"/>
              </w:rPr>
            </w:pPr>
            <w:r w:rsidRPr="0028246C">
              <w:rPr>
                <w:color w:val="000000"/>
                <w:sz w:val="16"/>
                <w:szCs w:val="16"/>
              </w:rPr>
              <w:t>71.9</w:t>
            </w:r>
          </w:p>
        </w:tc>
        <w:tc>
          <w:tcPr>
            <w:tcW w:w="1080" w:type="dxa"/>
            <w:tcBorders>
              <w:top w:val="nil"/>
              <w:left w:val="nil"/>
              <w:bottom w:val="nil"/>
              <w:right w:val="single" w:sz="8" w:space="0" w:color="auto"/>
            </w:tcBorders>
            <w:shd w:val="clear" w:color="auto" w:fill="auto"/>
            <w:vAlign w:val="center"/>
            <w:hideMark/>
          </w:tcPr>
          <w:p w14:paraId="23523A43" w14:textId="77777777" w:rsidR="006871C9" w:rsidRPr="0028246C" w:rsidRDefault="006871C9" w:rsidP="00266F4D">
            <w:pPr>
              <w:rPr>
                <w:color w:val="000000"/>
                <w:sz w:val="16"/>
                <w:szCs w:val="16"/>
              </w:rPr>
            </w:pPr>
            <w:r w:rsidRPr="0028246C">
              <w:rPr>
                <w:color w:val="000000"/>
                <w:sz w:val="16"/>
                <w:szCs w:val="16"/>
              </w:rPr>
              <w:t>17.2</w:t>
            </w:r>
          </w:p>
        </w:tc>
        <w:tc>
          <w:tcPr>
            <w:tcW w:w="1080" w:type="dxa"/>
            <w:tcBorders>
              <w:top w:val="nil"/>
              <w:left w:val="nil"/>
              <w:bottom w:val="nil"/>
              <w:right w:val="nil"/>
            </w:tcBorders>
            <w:shd w:val="clear" w:color="auto" w:fill="auto"/>
            <w:noWrap/>
            <w:vAlign w:val="center"/>
            <w:hideMark/>
          </w:tcPr>
          <w:p w14:paraId="2491E639" w14:textId="2B479BA9" w:rsidR="006871C9" w:rsidRPr="0028246C" w:rsidRDefault="006871C9" w:rsidP="00266F4D">
            <w:pPr>
              <w:rPr>
                <w:color w:val="000000"/>
                <w:sz w:val="16"/>
                <w:szCs w:val="16"/>
              </w:rPr>
            </w:pPr>
            <w:r>
              <w:rPr>
                <w:rFonts w:hint="eastAsia"/>
                <w:color w:val="000000"/>
                <w:sz w:val="16"/>
                <w:szCs w:val="16"/>
              </w:rPr>
              <w:t>2</w:t>
            </w:r>
            <w:r>
              <w:rPr>
                <w:color w:val="000000"/>
                <w:sz w:val="16"/>
                <w:szCs w:val="16"/>
              </w:rPr>
              <w:t>9.1</w:t>
            </w:r>
          </w:p>
        </w:tc>
      </w:tr>
      <w:tr w:rsidR="006871C9" w:rsidRPr="0028246C" w14:paraId="522A97B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20EAB248" w14:textId="77777777" w:rsidR="006871C9" w:rsidRPr="0028246C" w:rsidRDefault="006871C9" w:rsidP="00266F4D">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vAlign w:val="center"/>
            <w:hideMark/>
          </w:tcPr>
          <w:p w14:paraId="66C63F4F" w14:textId="77777777" w:rsidR="006871C9" w:rsidRPr="0028246C" w:rsidRDefault="006871C9" w:rsidP="00266F4D">
            <w:pPr>
              <w:rPr>
                <w:color w:val="000000"/>
                <w:sz w:val="16"/>
                <w:szCs w:val="16"/>
              </w:rPr>
            </w:pPr>
            <w:r w:rsidRPr="0028246C">
              <w:rPr>
                <w:color w:val="000000"/>
                <w:sz w:val="16"/>
                <w:szCs w:val="16"/>
              </w:rPr>
              <w:t>77.1</w:t>
            </w:r>
          </w:p>
        </w:tc>
        <w:tc>
          <w:tcPr>
            <w:tcW w:w="1080" w:type="dxa"/>
            <w:tcBorders>
              <w:top w:val="nil"/>
              <w:left w:val="nil"/>
              <w:bottom w:val="nil"/>
              <w:right w:val="nil"/>
            </w:tcBorders>
            <w:shd w:val="clear" w:color="auto" w:fill="auto"/>
            <w:vAlign w:val="center"/>
            <w:hideMark/>
          </w:tcPr>
          <w:p w14:paraId="5E779AA8" w14:textId="77777777" w:rsidR="006871C9" w:rsidRPr="0028246C" w:rsidRDefault="006871C9" w:rsidP="00266F4D">
            <w:pPr>
              <w:rPr>
                <w:color w:val="000000"/>
                <w:sz w:val="16"/>
                <w:szCs w:val="16"/>
              </w:rPr>
            </w:pPr>
            <w:r w:rsidRPr="0028246C">
              <w:rPr>
                <w:color w:val="000000"/>
                <w:sz w:val="16"/>
                <w:szCs w:val="16"/>
              </w:rPr>
              <w:t>55.9</w:t>
            </w:r>
          </w:p>
        </w:tc>
        <w:tc>
          <w:tcPr>
            <w:tcW w:w="1080" w:type="dxa"/>
            <w:tcBorders>
              <w:top w:val="nil"/>
              <w:left w:val="nil"/>
              <w:bottom w:val="nil"/>
              <w:right w:val="nil"/>
            </w:tcBorders>
            <w:shd w:val="clear" w:color="auto" w:fill="auto"/>
            <w:vAlign w:val="center"/>
            <w:hideMark/>
          </w:tcPr>
          <w:p w14:paraId="2D74FA85" w14:textId="77777777" w:rsidR="006871C9" w:rsidRPr="0028246C" w:rsidRDefault="006871C9" w:rsidP="00266F4D">
            <w:pPr>
              <w:rPr>
                <w:color w:val="000000"/>
                <w:sz w:val="16"/>
                <w:szCs w:val="16"/>
              </w:rPr>
            </w:pPr>
            <w:r w:rsidRPr="0028246C">
              <w:rPr>
                <w:color w:val="000000"/>
                <w:sz w:val="16"/>
                <w:szCs w:val="16"/>
              </w:rPr>
              <w:t>46.2</w:t>
            </w:r>
          </w:p>
        </w:tc>
        <w:tc>
          <w:tcPr>
            <w:tcW w:w="1080" w:type="dxa"/>
            <w:tcBorders>
              <w:top w:val="nil"/>
              <w:left w:val="nil"/>
              <w:bottom w:val="nil"/>
              <w:right w:val="nil"/>
            </w:tcBorders>
            <w:shd w:val="clear" w:color="auto" w:fill="auto"/>
            <w:vAlign w:val="center"/>
            <w:hideMark/>
          </w:tcPr>
          <w:p w14:paraId="7BBB91D6" w14:textId="77777777" w:rsidR="006871C9" w:rsidRPr="0028246C" w:rsidRDefault="006871C9" w:rsidP="00266F4D">
            <w:pPr>
              <w:rPr>
                <w:color w:val="000000"/>
                <w:sz w:val="16"/>
                <w:szCs w:val="16"/>
              </w:rPr>
            </w:pPr>
            <w:r w:rsidRPr="0028246C">
              <w:rPr>
                <w:color w:val="000000"/>
                <w:sz w:val="16"/>
                <w:szCs w:val="16"/>
              </w:rPr>
              <w:t>78</w:t>
            </w:r>
          </w:p>
        </w:tc>
        <w:tc>
          <w:tcPr>
            <w:tcW w:w="1080" w:type="dxa"/>
            <w:tcBorders>
              <w:top w:val="nil"/>
              <w:left w:val="nil"/>
              <w:bottom w:val="nil"/>
              <w:right w:val="single" w:sz="8" w:space="0" w:color="auto"/>
            </w:tcBorders>
            <w:shd w:val="clear" w:color="auto" w:fill="auto"/>
            <w:vAlign w:val="center"/>
            <w:hideMark/>
          </w:tcPr>
          <w:p w14:paraId="65D6B08E" w14:textId="77777777" w:rsidR="006871C9" w:rsidRPr="0028246C" w:rsidRDefault="006871C9" w:rsidP="00266F4D">
            <w:pPr>
              <w:rPr>
                <w:color w:val="000000"/>
                <w:sz w:val="16"/>
                <w:szCs w:val="16"/>
              </w:rPr>
            </w:pPr>
            <w:r w:rsidRPr="0028246C">
              <w:rPr>
                <w:color w:val="000000"/>
                <w:sz w:val="16"/>
                <w:szCs w:val="16"/>
              </w:rPr>
              <w:t>48.7</w:t>
            </w:r>
          </w:p>
        </w:tc>
        <w:tc>
          <w:tcPr>
            <w:tcW w:w="1080" w:type="dxa"/>
            <w:tcBorders>
              <w:top w:val="nil"/>
              <w:left w:val="nil"/>
              <w:bottom w:val="nil"/>
              <w:right w:val="nil"/>
            </w:tcBorders>
            <w:shd w:val="clear" w:color="auto" w:fill="auto"/>
            <w:noWrap/>
            <w:vAlign w:val="center"/>
            <w:hideMark/>
          </w:tcPr>
          <w:p w14:paraId="7840347D" w14:textId="7E0D1019" w:rsidR="006871C9" w:rsidRPr="0028246C" w:rsidRDefault="006871C9" w:rsidP="00266F4D">
            <w:pPr>
              <w:rPr>
                <w:color w:val="000000"/>
                <w:sz w:val="16"/>
                <w:szCs w:val="16"/>
              </w:rPr>
            </w:pPr>
            <w:r>
              <w:rPr>
                <w:color w:val="000000"/>
                <w:sz w:val="16"/>
                <w:szCs w:val="16"/>
              </w:rPr>
              <w:t>42.7</w:t>
            </w:r>
          </w:p>
        </w:tc>
      </w:tr>
      <w:tr w:rsidR="006871C9" w:rsidRPr="0028246C" w14:paraId="2A25770E"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70C4970" w14:textId="77777777" w:rsidR="006871C9" w:rsidRPr="0028246C" w:rsidRDefault="006871C9" w:rsidP="00266F4D">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vAlign w:val="center"/>
            <w:hideMark/>
          </w:tcPr>
          <w:p w14:paraId="3D6A195E" w14:textId="77777777" w:rsidR="006871C9" w:rsidRPr="0028246C" w:rsidRDefault="006871C9" w:rsidP="00266F4D">
            <w:pPr>
              <w:rPr>
                <w:color w:val="000000"/>
                <w:sz w:val="16"/>
                <w:szCs w:val="16"/>
              </w:rPr>
            </w:pPr>
            <w:r w:rsidRPr="0028246C">
              <w:rPr>
                <w:color w:val="000000"/>
                <w:sz w:val="16"/>
                <w:szCs w:val="16"/>
              </w:rPr>
              <w:t>80.2</w:t>
            </w:r>
          </w:p>
        </w:tc>
        <w:tc>
          <w:tcPr>
            <w:tcW w:w="1080" w:type="dxa"/>
            <w:tcBorders>
              <w:top w:val="nil"/>
              <w:left w:val="nil"/>
              <w:bottom w:val="nil"/>
              <w:right w:val="nil"/>
            </w:tcBorders>
            <w:shd w:val="clear" w:color="auto" w:fill="auto"/>
            <w:vAlign w:val="center"/>
            <w:hideMark/>
          </w:tcPr>
          <w:p w14:paraId="2A5BF029" w14:textId="77777777" w:rsidR="006871C9" w:rsidRPr="0028246C" w:rsidRDefault="006871C9" w:rsidP="00266F4D">
            <w:pPr>
              <w:rPr>
                <w:color w:val="000000"/>
                <w:sz w:val="16"/>
                <w:szCs w:val="16"/>
              </w:rPr>
            </w:pPr>
            <w:r w:rsidRPr="0028246C">
              <w:rPr>
                <w:color w:val="000000"/>
                <w:sz w:val="16"/>
                <w:szCs w:val="16"/>
              </w:rPr>
              <w:t>51.2</w:t>
            </w:r>
          </w:p>
        </w:tc>
        <w:tc>
          <w:tcPr>
            <w:tcW w:w="1080" w:type="dxa"/>
            <w:tcBorders>
              <w:top w:val="nil"/>
              <w:left w:val="nil"/>
              <w:bottom w:val="nil"/>
              <w:right w:val="nil"/>
            </w:tcBorders>
            <w:shd w:val="clear" w:color="auto" w:fill="auto"/>
            <w:vAlign w:val="center"/>
            <w:hideMark/>
          </w:tcPr>
          <w:p w14:paraId="24191389" w14:textId="77777777" w:rsidR="006871C9" w:rsidRPr="0028246C" w:rsidRDefault="006871C9" w:rsidP="00266F4D">
            <w:pPr>
              <w:rPr>
                <w:color w:val="000000"/>
                <w:sz w:val="16"/>
                <w:szCs w:val="16"/>
              </w:rPr>
            </w:pPr>
            <w:r w:rsidRPr="0028246C">
              <w:rPr>
                <w:color w:val="000000"/>
                <w:sz w:val="16"/>
                <w:szCs w:val="16"/>
              </w:rPr>
              <w:t>56.7</w:t>
            </w:r>
          </w:p>
        </w:tc>
        <w:tc>
          <w:tcPr>
            <w:tcW w:w="1080" w:type="dxa"/>
            <w:tcBorders>
              <w:top w:val="nil"/>
              <w:left w:val="nil"/>
              <w:bottom w:val="nil"/>
              <w:right w:val="nil"/>
            </w:tcBorders>
            <w:shd w:val="clear" w:color="auto" w:fill="auto"/>
            <w:vAlign w:val="center"/>
            <w:hideMark/>
          </w:tcPr>
          <w:p w14:paraId="710F42E9" w14:textId="77777777" w:rsidR="006871C9" w:rsidRPr="0028246C" w:rsidRDefault="006871C9" w:rsidP="00266F4D">
            <w:pPr>
              <w:rPr>
                <w:color w:val="000000"/>
                <w:sz w:val="16"/>
                <w:szCs w:val="16"/>
              </w:rPr>
            </w:pPr>
            <w:r w:rsidRPr="0028246C">
              <w:rPr>
                <w:color w:val="000000"/>
                <w:sz w:val="16"/>
                <w:szCs w:val="16"/>
              </w:rPr>
              <w:t>76.4</w:t>
            </w:r>
          </w:p>
        </w:tc>
        <w:tc>
          <w:tcPr>
            <w:tcW w:w="1080" w:type="dxa"/>
            <w:tcBorders>
              <w:top w:val="nil"/>
              <w:left w:val="nil"/>
              <w:bottom w:val="nil"/>
              <w:right w:val="single" w:sz="8" w:space="0" w:color="auto"/>
            </w:tcBorders>
            <w:shd w:val="clear" w:color="auto" w:fill="auto"/>
            <w:vAlign w:val="center"/>
            <w:hideMark/>
          </w:tcPr>
          <w:p w14:paraId="7186E42B" w14:textId="77777777" w:rsidR="006871C9" w:rsidRPr="0028246C" w:rsidRDefault="006871C9" w:rsidP="00266F4D">
            <w:pPr>
              <w:rPr>
                <w:color w:val="000000"/>
                <w:sz w:val="16"/>
                <w:szCs w:val="16"/>
              </w:rPr>
            </w:pPr>
            <w:r w:rsidRPr="0028246C">
              <w:rPr>
                <w:color w:val="000000"/>
                <w:sz w:val="16"/>
                <w:szCs w:val="16"/>
              </w:rPr>
              <w:t>53.4</w:t>
            </w:r>
          </w:p>
        </w:tc>
        <w:tc>
          <w:tcPr>
            <w:tcW w:w="1080" w:type="dxa"/>
            <w:tcBorders>
              <w:top w:val="nil"/>
              <w:left w:val="nil"/>
              <w:bottom w:val="nil"/>
              <w:right w:val="nil"/>
            </w:tcBorders>
            <w:shd w:val="clear" w:color="auto" w:fill="auto"/>
            <w:noWrap/>
            <w:vAlign w:val="center"/>
            <w:hideMark/>
          </w:tcPr>
          <w:p w14:paraId="5EEC4BD1" w14:textId="70FCA837" w:rsidR="006871C9" w:rsidRPr="0028246C" w:rsidRDefault="006871C9" w:rsidP="00266F4D">
            <w:pPr>
              <w:rPr>
                <w:color w:val="000000"/>
                <w:sz w:val="16"/>
                <w:szCs w:val="16"/>
              </w:rPr>
            </w:pPr>
            <w:r>
              <w:rPr>
                <w:rFonts w:hint="eastAsia"/>
                <w:color w:val="000000"/>
                <w:sz w:val="16"/>
                <w:szCs w:val="16"/>
              </w:rPr>
              <w:t>4</w:t>
            </w:r>
            <w:r>
              <w:rPr>
                <w:color w:val="000000"/>
                <w:sz w:val="16"/>
                <w:szCs w:val="16"/>
              </w:rPr>
              <w:t>9.9</w:t>
            </w:r>
          </w:p>
        </w:tc>
      </w:tr>
      <w:tr w:rsidR="006871C9" w:rsidRPr="0028246C" w14:paraId="2DFC38D5" w14:textId="77777777" w:rsidTr="00266F4D">
        <w:trPr>
          <w:trHeight w:val="285"/>
        </w:trPr>
        <w:tc>
          <w:tcPr>
            <w:tcW w:w="1080" w:type="dxa"/>
            <w:tcBorders>
              <w:top w:val="nil"/>
              <w:left w:val="nil"/>
              <w:bottom w:val="double" w:sz="6" w:space="0" w:color="auto"/>
              <w:right w:val="single" w:sz="8" w:space="0" w:color="auto"/>
            </w:tcBorders>
            <w:shd w:val="clear" w:color="auto" w:fill="auto"/>
            <w:vAlign w:val="center"/>
            <w:hideMark/>
          </w:tcPr>
          <w:p w14:paraId="7A551DAA" w14:textId="5AB15D0C" w:rsidR="006871C9" w:rsidRPr="0028246C" w:rsidRDefault="00F03E0B" w:rsidP="00266F4D">
            <w:pPr>
              <w:rPr>
                <w:i/>
                <w:iCs/>
                <w:color w:val="000000"/>
                <w:sz w:val="16"/>
                <w:szCs w:val="16"/>
              </w:rPr>
            </w:pPr>
            <w:proofErr w:type="spellStart"/>
            <w:r>
              <w:rPr>
                <w:i/>
                <w:iCs/>
                <w:color w:val="000000"/>
                <w:sz w:val="16"/>
                <w:szCs w:val="16"/>
              </w:rPr>
              <w:t>ResNet</w:t>
            </w:r>
            <w:proofErr w:type="spellEnd"/>
            <w:r>
              <w:rPr>
                <w:i/>
                <w:iCs/>
                <w:color w:val="000000"/>
                <w:sz w:val="16"/>
                <w:szCs w:val="16"/>
              </w:rPr>
              <w:t xml:space="preserve"> + ASPP</w:t>
            </w:r>
          </w:p>
        </w:tc>
        <w:tc>
          <w:tcPr>
            <w:tcW w:w="1080" w:type="dxa"/>
            <w:tcBorders>
              <w:top w:val="nil"/>
              <w:left w:val="nil"/>
              <w:bottom w:val="double" w:sz="6" w:space="0" w:color="auto"/>
              <w:right w:val="nil"/>
            </w:tcBorders>
            <w:shd w:val="clear" w:color="auto" w:fill="auto"/>
            <w:vAlign w:val="center"/>
            <w:hideMark/>
          </w:tcPr>
          <w:p w14:paraId="2E5FEAD6" w14:textId="7D34A16A" w:rsidR="006871C9" w:rsidRPr="0028246C" w:rsidRDefault="006871C9" w:rsidP="006871C9">
            <w:pPr>
              <w:rPr>
                <w:color w:val="000000"/>
                <w:sz w:val="16"/>
                <w:szCs w:val="16"/>
              </w:rPr>
            </w:pPr>
            <w:r>
              <w:rPr>
                <w:color w:val="000000"/>
                <w:sz w:val="16"/>
                <w:szCs w:val="16"/>
              </w:rPr>
              <w:t>78.7</w:t>
            </w:r>
          </w:p>
        </w:tc>
        <w:tc>
          <w:tcPr>
            <w:tcW w:w="1080" w:type="dxa"/>
            <w:tcBorders>
              <w:top w:val="nil"/>
              <w:left w:val="nil"/>
              <w:bottom w:val="double" w:sz="6" w:space="0" w:color="auto"/>
              <w:right w:val="nil"/>
            </w:tcBorders>
            <w:shd w:val="clear" w:color="auto" w:fill="auto"/>
            <w:vAlign w:val="center"/>
            <w:hideMark/>
          </w:tcPr>
          <w:p w14:paraId="30C0D2C2" w14:textId="793CE84B" w:rsidR="006871C9" w:rsidRPr="0028246C" w:rsidRDefault="006871C9" w:rsidP="006871C9">
            <w:pPr>
              <w:rPr>
                <w:color w:val="000000"/>
                <w:sz w:val="16"/>
                <w:szCs w:val="16"/>
              </w:rPr>
            </w:pPr>
            <w:r>
              <w:rPr>
                <w:rFonts w:hint="eastAsia"/>
                <w:color w:val="000000"/>
                <w:sz w:val="16"/>
                <w:szCs w:val="16"/>
              </w:rPr>
              <w:t>4</w:t>
            </w:r>
            <w:r>
              <w:rPr>
                <w:color w:val="000000"/>
                <w:sz w:val="16"/>
                <w:szCs w:val="16"/>
              </w:rPr>
              <w:t>9.1</w:t>
            </w:r>
          </w:p>
        </w:tc>
        <w:tc>
          <w:tcPr>
            <w:tcW w:w="1080" w:type="dxa"/>
            <w:tcBorders>
              <w:top w:val="nil"/>
              <w:left w:val="nil"/>
              <w:bottom w:val="double" w:sz="6" w:space="0" w:color="auto"/>
              <w:right w:val="nil"/>
            </w:tcBorders>
            <w:shd w:val="clear" w:color="auto" w:fill="auto"/>
            <w:vAlign w:val="center"/>
            <w:hideMark/>
          </w:tcPr>
          <w:p w14:paraId="70622D19" w14:textId="5CB2E5D5"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6" w:space="0" w:color="auto"/>
              <w:right w:val="nil"/>
            </w:tcBorders>
            <w:shd w:val="clear" w:color="auto" w:fill="auto"/>
            <w:vAlign w:val="center"/>
            <w:hideMark/>
          </w:tcPr>
          <w:p w14:paraId="01690302" w14:textId="5BF9F299" w:rsidR="006871C9" w:rsidRPr="0028246C" w:rsidRDefault="006871C9" w:rsidP="006871C9">
            <w:pPr>
              <w:rPr>
                <w:color w:val="000000"/>
                <w:sz w:val="16"/>
                <w:szCs w:val="16"/>
              </w:rPr>
            </w:pPr>
            <w:r>
              <w:rPr>
                <w:rFonts w:hint="eastAsia"/>
                <w:color w:val="000000"/>
                <w:sz w:val="16"/>
                <w:szCs w:val="16"/>
              </w:rPr>
              <w:t>8</w:t>
            </w:r>
            <w:r>
              <w:rPr>
                <w:color w:val="000000"/>
                <w:sz w:val="16"/>
                <w:szCs w:val="16"/>
              </w:rPr>
              <w:t>2.2</w:t>
            </w:r>
          </w:p>
        </w:tc>
        <w:tc>
          <w:tcPr>
            <w:tcW w:w="1080" w:type="dxa"/>
            <w:tcBorders>
              <w:top w:val="nil"/>
              <w:left w:val="nil"/>
              <w:bottom w:val="double" w:sz="4" w:space="0" w:color="auto"/>
              <w:right w:val="single" w:sz="8" w:space="0" w:color="auto"/>
            </w:tcBorders>
            <w:shd w:val="clear" w:color="auto" w:fill="auto"/>
            <w:vAlign w:val="center"/>
            <w:hideMark/>
          </w:tcPr>
          <w:p w14:paraId="34A51EFF" w14:textId="0B7111C7"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4" w:space="0" w:color="auto"/>
              <w:right w:val="nil"/>
            </w:tcBorders>
            <w:shd w:val="clear" w:color="auto" w:fill="auto"/>
            <w:noWrap/>
            <w:vAlign w:val="center"/>
            <w:hideMark/>
          </w:tcPr>
          <w:p w14:paraId="3DA2EA1D" w14:textId="06799A5B" w:rsidR="006871C9" w:rsidRPr="0028246C" w:rsidRDefault="007E45F5" w:rsidP="00266F4D">
            <w:pPr>
              <w:rPr>
                <w:color w:val="000000"/>
                <w:sz w:val="16"/>
                <w:szCs w:val="16"/>
              </w:rPr>
            </w:pPr>
            <w:r>
              <w:rPr>
                <w:rFonts w:hint="eastAsia"/>
                <w:color w:val="000000"/>
                <w:sz w:val="16"/>
                <w:szCs w:val="16"/>
              </w:rPr>
              <w:t>5</w:t>
            </w:r>
            <w:r>
              <w:rPr>
                <w:color w:val="000000"/>
                <w:sz w:val="16"/>
                <w:szCs w:val="16"/>
              </w:rPr>
              <w:t>0.0</w:t>
            </w:r>
          </w:p>
        </w:tc>
      </w:tr>
      <w:tr w:rsidR="006871C9" w:rsidRPr="0028246C" w14:paraId="0A5AD41B"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01D20E4"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388398AE"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2B851A7D"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2C55E7A2"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76A3EA7F"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double" w:sz="4" w:space="0" w:color="auto"/>
              <w:left w:val="nil"/>
              <w:bottom w:val="nil"/>
              <w:right w:val="single" w:sz="8" w:space="0" w:color="auto"/>
            </w:tcBorders>
            <w:shd w:val="clear" w:color="auto" w:fill="auto"/>
            <w:noWrap/>
            <w:vAlign w:val="center"/>
            <w:hideMark/>
          </w:tcPr>
          <w:p w14:paraId="0967F045"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double" w:sz="4" w:space="0" w:color="auto"/>
              <w:left w:val="nil"/>
              <w:bottom w:val="nil"/>
              <w:right w:val="nil"/>
            </w:tcBorders>
            <w:shd w:val="clear" w:color="auto" w:fill="auto"/>
            <w:noWrap/>
            <w:vAlign w:val="center"/>
            <w:hideMark/>
          </w:tcPr>
          <w:p w14:paraId="73792A5B" w14:textId="77777777" w:rsidR="006871C9" w:rsidRPr="0023168C" w:rsidRDefault="006871C9" w:rsidP="00266F4D">
            <w:pPr>
              <w:rPr>
                <w:b/>
                <w:bCs/>
                <w:color w:val="000000"/>
                <w:sz w:val="16"/>
                <w:szCs w:val="16"/>
              </w:rPr>
            </w:pPr>
            <w:r w:rsidRPr="0023168C">
              <w:rPr>
                <w:b/>
                <w:bCs/>
                <w:color w:val="000000"/>
                <w:sz w:val="16"/>
                <w:szCs w:val="16"/>
              </w:rPr>
              <w:t>35.28</w:t>
            </w:r>
          </w:p>
        </w:tc>
      </w:tr>
      <w:tr w:rsidR="006871C9" w:rsidRPr="0028246C" w14:paraId="3EF645B5"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5987CAC7" w14:textId="1B9CA8D9" w:rsidR="006871C9" w:rsidRPr="0028246C" w:rsidRDefault="006871C9" w:rsidP="00266F4D">
            <w:pPr>
              <w:rPr>
                <w:i/>
                <w:iCs/>
                <w:color w:val="000000"/>
                <w:sz w:val="16"/>
                <w:szCs w:val="16"/>
              </w:rPr>
            </w:pPr>
            <w:r w:rsidRPr="0028246C">
              <w:rPr>
                <w:i/>
                <w:iCs/>
                <w:color w:val="000000"/>
                <w:sz w:val="16"/>
                <w:szCs w:val="16"/>
              </w:rPr>
              <w:t>Dice</w:t>
            </w:r>
            <w:r w:rsidR="007E45F5">
              <w:rPr>
                <w:i/>
                <w:iCs/>
                <w:color w:val="000000"/>
                <w:sz w:val="16"/>
                <w:szCs w:val="16"/>
              </w:rPr>
              <w:t xml:space="preserve"> Loss</w:t>
            </w:r>
          </w:p>
        </w:tc>
        <w:tc>
          <w:tcPr>
            <w:tcW w:w="1080" w:type="dxa"/>
            <w:tcBorders>
              <w:top w:val="nil"/>
              <w:left w:val="nil"/>
              <w:bottom w:val="nil"/>
              <w:right w:val="nil"/>
            </w:tcBorders>
            <w:shd w:val="clear" w:color="auto" w:fill="auto"/>
            <w:vAlign w:val="center"/>
            <w:hideMark/>
          </w:tcPr>
          <w:p w14:paraId="497B0C42" w14:textId="77777777" w:rsidR="006871C9" w:rsidRPr="0028246C" w:rsidRDefault="006871C9" w:rsidP="00266F4D">
            <w:pPr>
              <w:rPr>
                <w:color w:val="000000"/>
                <w:sz w:val="16"/>
                <w:szCs w:val="16"/>
              </w:rPr>
            </w:pPr>
            <w:r w:rsidRPr="0028246C">
              <w:rPr>
                <w:color w:val="000000"/>
                <w:sz w:val="16"/>
                <w:szCs w:val="16"/>
              </w:rPr>
              <w:t>71</w:t>
            </w:r>
          </w:p>
        </w:tc>
        <w:tc>
          <w:tcPr>
            <w:tcW w:w="1080" w:type="dxa"/>
            <w:tcBorders>
              <w:top w:val="nil"/>
              <w:left w:val="nil"/>
              <w:bottom w:val="nil"/>
              <w:right w:val="nil"/>
            </w:tcBorders>
            <w:shd w:val="clear" w:color="auto" w:fill="auto"/>
            <w:vAlign w:val="center"/>
            <w:hideMark/>
          </w:tcPr>
          <w:p w14:paraId="10922343" w14:textId="77777777" w:rsidR="006871C9" w:rsidRPr="0028246C" w:rsidRDefault="006871C9" w:rsidP="00266F4D">
            <w:pPr>
              <w:rPr>
                <w:color w:val="000000"/>
                <w:sz w:val="16"/>
                <w:szCs w:val="16"/>
              </w:rPr>
            </w:pPr>
            <w:r w:rsidRPr="0028246C">
              <w:rPr>
                <w:color w:val="000000"/>
                <w:sz w:val="16"/>
                <w:szCs w:val="16"/>
              </w:rPr>
              <w:t>28</w:t>
            </w:r>
          </w:p>
        </w:tc>
        <w:tc>
          <w:tcPr>
            <w:tcW w:w="1080" w:type="dxa"/>
            <w:tcBorders>
              <w:top w:val="nil"/>
              <w:left w:val="nil"/>
              <w:bottom w:val="nil"/>
              <w:right w:val="nil"/>
            </w:tcBorders>
            <w:shd w:val="clear" w:color="auto" w:fill="auto"/>
            <w:vAlign w:val="center"/>
            <w:hideMark/>
          </w:tcPr>
          <w:p w14:paraId="515F684D" w14:textId="77777777" w:rsidR="006871C9" w:rsidRPr="0028246C" w:rsidRDefault="006871C9" w:rsidP="00266F4D">
            <w:pPr>
              <w:rPr>
                <w:color w:val="000000"/>
                <w:sz w:val="16"/>
                <w:szCs w:val="16"/>
              </w:rPr>
            </w:pPr>
            <w:r w:rsidRPr="0028246C">
              <w:rPr>
                <w:color w:val="000000"/>
                <w:sz w:val="16"/>
                <w:szCs w:val="16"/>
              </w:rPr>
              <w:t>34.3</w:t>
            </w:r>
          </w:p>
        </w:tc>
        <w:tc>
          <w:tcPr>
            <w:tcW w:w="1080" w:type="dxa"/>
            <w:tcBorders>
              <w:top w:val="nil"/>
              <w:left w:val="nil"/>
              <w:bottom w:val="nil"/>
              <w:right w:val="nil"/>
            </w:tcBorders>
            <w:shd w:val="clear" w:color="auto" w:fill="auto"/>
            <w:vAlign w:val="center"/>
            <w:hideMark/>
          </w:tcPr>
          <w:p w14:paraId="54313D32" w14:textId="77777777" w:rsidR="006871C9" w:rsidRPr="0028246C" w:rsidRDefault="006871C9" w:rsidP="00266F4D">
            <w:pPr>
              <w:rPr>
                <w:color w:val="000000"/>
                <w:sz w:val="16"/>
                <w:szCs w:val="16"/>
              </w:rPr>
            </w:pPr>
            <w:r w:rsidRPr="0028246C">
              <w:rPr>
                <w:color w:val="000000"/>
                <w:sz w:val="16"/>
                <w:szCs w:val="16"/>
              </w:rPr>
              <w:t>62.6</w:t>
            </w:r>
          </w:p>
        </w:tc>
        <w:tc>
          <w:tcPr>
            <w:tcW w:w="1080" w:type="dxa"/>
            <w:tcBorders>
              <w:top w:val="nil"/>
              <w:left w:val="nil"/>
              <w:bottom w:val="nil"/>
              <w:right w:val="single" w:sz="8" w:space="0" w:color="auto"/>
            </w:tcBorders>
            <w:shd w:val="clear" w:color="auto" w:fill="auto"/>
            <w:noWrap/>
            <w:vAlign w:val="center"/>
            <w:hideMark/>
          </w:tcPr>
          <w:p w14:paraId="00057E3C" w14:textId="77777777" w:rsidR="006871C9" w:rsidRPr="0028246C" w:rsidRDefault="006871C9" w:rsidP="00266F4D">
            <w:pPr>
              <w:rPr>
                <w:color w:val="000000"/>
                <w:sz w:val="16"/>
                <w:szCs w:val="16"/>
              </w:rPr>
            </w:pPr>
            <w:r w:rsidRPr="0028246C">
              <w:rPr>
                <w:color w:val="000000"/>
                <w:sz w:val="16"/>
                <w:szCs w:val="16"/>
              </w:rPr>
              <w:t>12.7</w:t>
            </w:r>
          </w:p>
        </w:tc>
        <w:tc>
          <w:tcPr>
            <w:tcW w:w="1080" w:type="dxa"/>
            <w:tcBorders>
              <w:top w:val="nil"/>
              <w:left w:val="nil"/>
              <w:bottom w:val="nil"/>
              <w:right w:val="nil"/>
            </w:tcBorders>
            <w:shd w:val="clear" w:color="auto" w:fill="auto"/>
            <w:noWrap/>
            <w:vAlign w:val="center"/>
            <w:hideMark/>
          </w:tcPr>
          <w:p w14:paraId="6DC879D1" w14:textId="77777777" w:rsidR="006871C9" w:rsidRPr="0023168C" w:rsidRDefault="006871C9" w:rsidP="00266F4D">
            <w:pPr>
              <w:rPr>
                <w:b/>
                <w:bCs/>
                <w:color w:val="000000"/>
                <w:sz w:val="16"/>
                <w:szCs w:val="16"/>
              </w:rPr>
            </w:pPr>
            <w:r w:rsidRPr="0023168C">
              <w:rPr>
                <w:b/>
                <w:bCs/>
                <w:color w:val="000000"/>
                <w:sz w:val="16"/>
                <w:szCs w:val="16"/>
              </w:rPr>
              <w:t>41.72</w:t>
            </w:r>
          </w:p>
        </w:tc>
      </w:tr>
      <w:tr w:rsidR="007E45F5" w:rsidRPr="0028246C" w14:paraId="3376416D" w14:textId="77777777" w:rsidTr="00266F4D">
        <w:trPr>
          <w:trHeight w:val="270"/>
        </w:trPr>
        <w:tc>
          <w:tcPr>
            <w:tcW w:w="1080" w:type="dxa"/>
            <w:tcBorders>
              <w:top w:val="nil"/>
              <w:left w:val="nil"/>
              <w:bottom w:val="nil"/>
              <w:right w:val="single" w:sz="8" w:space="0" w:color="auto"/>
            </w:tcBorders>
            <w:shd w:val="clear" w:color="auto" w:fill="auto"/>
            <w:vAlign w:val="center"/>
          </w:tcPr>
          <w:p w14:paraId="64636F60" w14:textId="492A14E4" w:rsidR="007E45F5" w:rsidRPr="0028246C" w:rsidRDefault="007E45F5" w:rsidP="007E45F5">
            <w:pPr>
              <w:rPr>
                <w:i/>
                <w:iCs/>
                <w:color w:val="000000"/>
                <w:sz w:val="16"/>
                <w:szCs w:val="16"/>
              </w:rPr>
            </w:pPr>
            <w:r w:rsidRPr="0028246C">
              <w:rPr>
                <w:i/>
                <w:iCs/>
                <w:color w:val="000000"/>
                <w:sz w:val="16"/>
                <w:szCs w:val="16"/>
              </w:rPr>
              <w:t>Weight</w:t>
            </w:r>
            <w:r>
              <w:rPr>
                <w:i/>
                <w:iCs/>
                <w:color w:val="000000"/>
                <w:sz w:val="16"/>
                <w:szCs w:val="16"/>
              </w:rPr>
              <w:t>. Loss</w:t>
            </w:r>
          </w:p>
        </w:tc>
        <w:tc>
          <w:tcPr>
            <w:tcW w:w="1080" w:type="dxa"/>
            <w:tcBorders>
              <w:top w:val="nil"/>
              <w:left w:val="nil"/>
              <w:bottom w:val="nil"/>
              <w:right w:val="nil"/>
            </w:tcBorders>
            <w:shd w:val="clear" w:color="auto" w:fill="auto"/>
            <w:vAlign w:val="center"/>
          </w:tcPr>
          <w:p w14:paraId="55B48FDD" w14:textId="0B3E9130"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nil"/>
              <w:right w:val="nil"/>
            </w:tcBorders>
            <w:shd w:val="clear" w:color="auto" w:fill="auto"/>
            <w:vAlign w:val="center"/>
          </w:tcPr>
          <w:p w14:paraId="0AFFF0E6" w14:textId="7A54853F"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nil"/>
              <w:right w:val="nil"/>
            </w:tcBorders>
            <w:shd w:val="clear" w:color="auto" w:fill="auto"/>
            <w:vAlign w:val="center"/>
          </w:tcPr>
          <w:p w14:paraId="17C95257" w14:textId="1788C58A"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nil"/>
              <w:right w:val="nil"/>
            </w:tcBorders>
            <w:shd w:val="clear" w:color="auto" w:fill="auto"/>
            <w:vAlign w:val="center"/>
          </w:tcPr>
          <w:p w14:paraId="2168A295" w14:textId="750EF826"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nil"/>
              <w:right w:val="single" w:sz="8" w:space="0" w:color="auto"/>
            </w:tcBorders>
            <w:shd w:val="clear" w:color="auto" w:fill="auto"/>
            <w:noWrap/>
            <w:vAlign w:val="center"/>
          </w:tcPr>
          <w:p w14:paraId="4631F2D7" w14:textId="5A52D2C6"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nil"/>
              <w:right w:val="nil"/>
            </w:tcBorders>
            <w:shd w:val="clear" w:color="auto" w:fill="auto"/>
            <w:noWrap/>
            <w:vAlign w:val="center"/>
          </w:tcPr>
          <w:p w14:paraId="053DEB3D" w14:textId="366CD145" w:rsidR="007E45F5" w:rsidRPr="0023168C" w:rsidRDefault="007E45F5" w:rsidP="007E45F5">
            <w:pPr>
              <w:rPr>
                <w:b/>
                <w:bCs/>
                <w:color w:val="000000"/>
                <w:sz w:val="16"/>
                <w:szCs w:val="16"/>
              </w:rPr>
            </w:pPr>
            <w:r w:rsidRPr="0023168C">
              <w:rPr>
                <w:b/>
                <w:bCs/>
                <w:color w:val="000000"/>
                <w:sz w:val="16"/>
                <w:szCs w:val="16"/>
              </w:rPr>
              <w:t>43.62</w:t>
            </w:r>
          </w:p>
        </w:tc>
      </w:tr>
      <w:tr w:rsidR="007E45F5" w:rsidRPr="0028246C" w14:paraId="46E8EDB7" w14:textId="77777777" w:rsidTr="00266F4D">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08DCFF0F" w14:textId="47DFF787" w:rsidR="007E45F5" w:rsidRPr="0028246C" w:rsidRDefault="007E45F5" w:rsidP="007E45F5">
            <w:pPr>
              <w:rPr>
                <w:i/>
                <w:iCs/>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vAlign w:val="center"/>
            <w:hideMark/>
          </w:tcPr>
          <w:p w14:paraId="21318ECF" w14:textId="7FBB4DF1"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single" w:sz="12" w:space="0" w:color="auto"/>
              <w:right w:val="nil"/>
            </w:tcBorders>
            <w:shd w:val="clear" w:color="auto" w:fill="auto"/>
            <w:vAlign w:val="center"/>
            <w:hideMark/>
          </w:tcPr>
          <w:p w14:paraId="0540630F" w14:textId="47E4E224"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single" w:sz="12" w:space="0" w:color="auto"/>
              <w:right w:val="nil"/>
            </w:tcBorders>
            <w:shd w:val="clear" w:color="auto" w:fill="auto"/>
            <w:vAlign w:val="center"/>
            <w:hideMark/>
          </w:tcPr>
          <w:p w14:paraId="1224F159" w14:textId="3163233E"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single" w:sz="12" w:space="0" w:color="auto"/>
              <w:right w:val="nil"/>
            </w:tcBorders>
            <w:shd w:val="clear" w:color="auto" w:fill="auto"/>
            <w:vAlign w:val="center"/>
            <w:hideMark/>
          </w:tcPr>
          <w:p w14:paraId="2E4B8DF8" w14:textId="4F1A3CBE"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single" w:sz="12" w:space="0" w:color="auto"/>
              <w:right w:val="single" w:sz="8" w:space="0" w:color="auto"/>
            </w:tcBorders>
            <w:shd w:val="clear" w:color="auto" w:fill="auto"/>
            <w:vAlign w:val="center"/>
            <w:hideMark/>
          </w:tcPr>
          <w:p w14:paraId="23922422" w14:textId="5A5E6927"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single" w:sz="12" w:space="0" w:color="auto"/>
              <w:right w:val="nil"/>
            </w:tcBorders>
            <w:shd w:val="clear" w:color="auto" w:fill="auto"/>
            <w:noWrap/>
            <w:vAlign w:val="center"/>
            <w:hideMark/>
          </w:tcPr>
          <w:p w14:paraId="3880F94E" w14:textId="37F181FE" w:rsidR="007E45F5" w:rsidRPr="0023168C" w:rsidRDefault="007E45F5" w:rsidP="007E45F5">
            <w:pPr>
              <w:rPr>
                <w:b/>
                <w:bCs/>
                <w:color w:val="000000"/>
                <w:sz w:val="16"/>
                <w:szCs w:val="16"/>
              </w:rPr>
            </w:pPr>
            <w:r w:rsidRPr="0023168C">
              <w:rPr>
                <w:b/>
                <w:bCs/>
                <w:color w:val="000000"/>
                <w:sz w:val="16"/>
                <w:szCs w:val="16"/>
              </w:rPr>
              <w:t>43.62</w:t>
            </w:r>
          </w:p>
        </w:tc>
      </w:tr>
    </w:tbl>
    <w:p w14:paraId="072FCBCC" w14:textId="24347720" w:rsidR="00211A0F"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5</w:t>
      </w:r>
      <w:r>
        <w:rPr>
          <w:spacing w:val="5"/>
          <w:kern w:val="1"/>
        </w:rPr>
        <w:t xml:space="preserve">:  </w:t>
      </w:r>
      <w:proofErr w:type="spellStart"/>
      <w:r>
        <w:rPr>
          <w:spacing w:val="5"/>
          <w:kern w:val="1"/>
        </w:rPr>
        <w:t>IoU</w:t>
      </w:r>
      <w:proofErr w:type="spellEnd"/>
      <w:r>
        <w:rPr>
          <w:spacing w:val="5"/>
          <w:kern w:val="1"/>
        </w:rPr>
        <w:t xml:space="preserve"> Results of Top-5 Classes</w:t>
      </w:r>
    </w:p>
    <w:tbl>
      <w:tblPr>
        <w:tblpPr w:leftFromText="180" w:rightFromText="180" w:vertAnchor="text" w:horzAnchor="margin" w:tblpXSpec="center" w:tblpY="242"/>
        <w:tblW w:w="0" w:type="auto"/>
        <w:tblLook w:val="04A0" w:firstRow="1" w:lastRow="0" w:firstColumn="1" w:lastColumn="0" w:noHBand="0" w:noVBand="1"/>
      </w:tblPr>
      <w:tblGrid>
        <w:gridCol w:w="1080"/>
        <w:gridCol w:w="1080"/>
      </w:tblGrid>
      <w:tr w:rsidR="006871C9" w:rsidRPr="0028246C" w14:paraId="505C66F1" w14:textId="77777777" w:rsidTr="006871C9">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6C30A07A" w14:textId="77777777" w:rsidR="006871C9" w:rsidRPr="0028246C" w:rsidRDefault="006871C9" w:rsidP="006871C9">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noWrap/>
            <w:vAlign w:val="center"/>
            <w:hideMark/>
          </w:tcPr>
          <w:p w14:paraId="20895A5D" w14:textId="77777777" w:rsidR="006871C9" w:rsidRPr="0028246C" w:rsidRDefault="006871C9" w:rsidP="006871C9">
            <w:pPr>
              <w:rPr>
                <w:b/>
                <w:bCs/>
                <w:color w:val="000000"/>
                <w:sz w:val="16"/>
                <w:szCs w:val="16"/>
              </w:rPr>
            </w:pPr>
            <w:proofErr w:type="spellStart"/>
            <w:r>
              <w:rPr>
                <w:rFonts w:hint="eastAsia"/>
                <w:b/>
                <w:bCs/>
                <w:color w:val="000000"/>
                <w:sz w:val="16"/>
                <w:szCs w:val="16"/>
              </w:rPr>
              <w:t>Pixacc</w:t>
            </w:r>
            <w:proofErr w:type="spellEnd"/>
          </w:p>
        </w:tc>
      </w:tr>
      <w:tr w:rsidR="006871C9" w:rsidRPr="0028246C" w14:paraId="7F2A2DC2"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03E61E7F"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2E2C93AD" w14:textId="77777777" w:rsidR="006871C9" w:rsidRPr="0028246C" w:rsidRDefault="006871C9" w:rsidP="006871C9">
            <w:pPr>
              <w:rPr>
                <w:color w:val="000000"/>
                <w:sz w:val="16"/>
                <w:szCs w:val="16"/>
              </w:rPr>
            </w:pPr>
            <w:r>
              <w:rPr>
                <w:color w:val="000000"/>
                <w:sz w:val="16"/>
                <w:szCs w:val="16"/>
              </w:rPr>
              <w:t>83.1</w:t>
            </w:r>
          </w:p>
        </w:tc>
      </w:tr>
      <w:tr w:rsidR="006871C9" w:rsidRPr="0028246C" w14:paraId="3110D01D"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102A6A7C" w14:textId="77777777" w:rsidR="006871C9" w:rsidRPr="0028246C" w:rsidRDefault="006871C9" w:rsidP="006871C9">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noWrap/>
            <w:vAlign w:val="center"/>
            <w:hideMark/>
          </w:tcPr>
          <w:p w14:paraId="4643C607" w14:textId="77777777" w:rsidR="006871C9" w:rsidRPr="0028246C" w:rsidRDefault="006871C9" w:rsidP="006871C9">
            <w:pPr>
              <w:rPr>
                <w:color w:val="000000"/>
                <w:sz w:val="16"/>
                <w:szCs w:val="16"/>
              </w:rPr>
            </w:pPr>
            <w:r>
              <w:rPr>
                <w:color w:val="000000"/>
                <w:sz w:val="16"/>
                <w:szCs w:val="16"/>
              </w:rPr>
              <w:t>88.0</w:t>
            </w:r>
          </w:p>
        </w:tc>
      </w:tr>
      <w:tr w:rsidR="006871C9" w:rsidRPr="0028246C" w14:paraId="5A3615F5"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D0CACA4" w14:textId="77777777" w:rsidR="006871C9" w:rsidRPr="0028246C" w:rsidRDefault="006871C9" w:rsidP="006871C9">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noWrap/>
            <w:vAlign w:val="center"/>
            <w:hideMark/>
          </w:tcPr>
          <w:p w14:paraId="1A48140E" w14:textId="77777777" w:rsidR="006871C9" w:rsidRPr="0028246C" w:rsidRDefault="006871C9" w:rsidP="006871C9">
            <w:pPr>
              <w:rPr>
                <w:color w:val="000000"/>
                <w:sz w:val="16"/>
                <w:szCs w:val="16"/>
              </w:rPr>
            </w:pPr>
            <w:r>
              <w:rPr>
                <w:color w:val="000000"/>
                <w:sz w:val="16"/>
                <w:szCs w:val="16"/>
              </w:rPr>
              <w:t>91.1</w:t>
            </w:r>
          </w:p>
        </w:tc>
      </w:tr>
      <w:tr w:rsidR="006871C9" w:rsidRPr="0028246C" w14:paraId="2A529D03"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7F52CAC" w14:textId="77777777" w:rsidR="006871C9" w:rsidRPr="0028246C" w:rsidRDefault="006871C9" w:rsidP="006871C9">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noWrap/>
            <w:vAlign w:val="center"/>
            <w:hideMark/>
          </w:tcPr>
          <w:p w14:paraId="43BFA610" w14:textId="77777777" w:rsidR="006871C9" w:rsidRPr="0028246C" w:rsidRDefault="006871C9" w:rsidP="006871C9">
            <w:pPr>
              <w:rPr>
                <w:color w:val="000000"/>
                <w:sz w:val="16"/>
                <w:szCs w:val="16"/>
              </w:rPr>
            </w:pPr>
            <w:r>
              <w:rPr>
                <w:color w:val="000000"/>
                <w:sz w:val="16"/>
                <w:szCs w:val="16"/>
              </w:rPr>
              <w:t>92.1</w:t>
            </w:r>
          </w:p>
        </w:tc>
      </w:tr>
      <w:tr w:rsidR="006871C9" w:rsidRPr="0028246C" w14:paraId="6135B16D" w14:textId="77777777" w:rsidTr="006871C9">
        <w:trPr>
          <w:trHeight w:val="285"/>
        </w:trPr>
        <w:tc>
          <w:tcPr>
            <w:tcW w:w="1080" w:type="dxa"/>
            <w:tcBorders>
              <w:top w:val="nil"/>
              <w:left w:val="nil"/>
              <w:bottom w:val="double" w:sz="6" w:space="0" w:color="auto"/>
              <w:right w:val="single" w:sz="8" w:space="0" w:color="auto"/>
            </w:tcBorders>
            <w:shd w:val="clear" w:color="auto" w:fill="auto"/>
            <w:vAlign w:val="center"/>
            <w:hideMark/>
          </w:tcPr>
          <w:p w14:paraId="3E5E56D4" w14:textId="6E005B22" w:rsidR="006871C9" w:rsidRPr="0028246C" w:rsidRDefault="00F03E0B" w:rsidP="006871C9">
            <w:pPr>
              <w:rPr>
                <w:i/>
                <w:iCs/>
                <w:color w:val="000000"/>
                <w:sz w:val="16"/>
                <w:szCs w:val="16"/>
              </w:rPr>
            </w:pPr>
            <w:proofErr w:type="spellStart"/>
            <w:r>
              <w:rPr>
                <w:i/>
                <w:iCs/>
                <w:color w:val="000000"/>
                <w:sz w:val="16"/>
                <w:szCs w:val="16"/>
              </w:rPr>
              <w:t>ResNet</w:t>
            </w:r>
            <w:proofErr w:type="spellEnd"/>
            <w:r>
              <w:rPr>
                <w:i/>
                <w:iCs/>
                <w:color w:val="000000"/>
                <w:sz w:val="16"/>
                <w:szCs w:val="16"/>
              </w:rPr>
              <w:t xml:space="preserve"> + ASPP</w:t>
            </w:r>
          </w:p>
        </w:tc>
        <w:tc>
          <w:tcPr>
            <w:tcW w:w="1080" w:type="dxa"/>
            <w:tcBorders>
              <w:top w:val="nil"/>
              <w:left w:val="nil"/>
              <w:bottom w:val="double" w:sz="4" w:space="0" w:color="auto"/>
              <w:right w:val="nil"/>
            </w:tcBorders>
            <w:shd w:val="clear" w:color="auto" w:fill="auto"/>
            <w:noWrap/>
            <w:vAlign w:val="center"/>
            <w:hideMark/>
          </w:tcPr>
          <w:p w14:paraId="4435DB95" w14:textId="67316177" w:rsidR="006871C9" w:rsidRPr="0028246C" w:rsidRDefault="001D5CFD" w:rsidP="006871C9">
            <w:pPr>
              <w:rPr>
                <w:color w:val="000000"/>
                <w:sz w:val="16"/>
                <w:szCs w:val="16"/>
              </w:rPr>
            </w:pPr>
            <w:r>
              <w:rPr>
                <w:rFonts w:hint="eastAsia"/>
                <w:color w:val="000000"/>
                <w:sz w:val="16"/>
                <w:szCs w:val="16"/>
              </w:rPr>
              <w:t>9</w:t>
            </w:r>
            <w:r>
              <w:rPr>
                <w:color w:val="000000"/>
                <w:sz w:val="16"/>
                <w:szCs w:val="16"/>
              </w:rPr>
              <w:t>2.0</w:t>
            </w:r>
          </w:p>
        </w:tc>
      </w:tr>
      <w:tr w:rsidR="006871C9" w:rsidRPr="0028246C" w14:paraId="1C5B6D38"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63E49BAE"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double" w:sz="4" w:space="0" w:color="auto"/>
              <w:left w:val="nil"/>
              <w:bottom w:val="nil"/>
              <w:right w:val="nil"/>
            </w:tcBorders>
            <w:shd w:val="clear" w:color="auto" w:fill="auto"/>
            <w:noWrap/>
            <w:vAlign w:val="center"/>
            <w:hideMark/>
          </w:tcPr>
          <w:p w14:paraId="5435506E" w14:textId="77777777" w:rsidR="006871C9" w:rsidRPr="0028246C" w:rsidRDefault="006871C9" w:rsidP="006871C9">
            <w:pPr>
              <w:rPr>
                <w:color w:val="000000"/>
                <w:sz w:val="16"/>
                <w:szCs w:val="16"/>
              </w:rPr>
            </w:pPr>
            <w:r>
              <w:rPr>
                <w:color w:val="000000"/>
                <w:sz w:val="16"/>
                <w:szCs w:val="16"/>
              </w:rPr>
              <w:t>83.1</w:t>
            </w:r>
          </w:p>
        </w:tc>
      </w:tr>
      <w:tr w:rsidR="006871C9" w:rsidRPr="0028246C" w14:paraId="15F864AE"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7A79CE57" w14:textId="77777777" w:rsidR="006871C9" w:rsidRPr="0028246C" w:rsidRDefault="006871C9" w:rsidP="006871C9">
            <w:pPr>
              <w:rPr>
                <w:i/>
                <w:iCs/>
                <w:color w:val="000000"/>
                <w:sz w:val="16"/>
                <w:szCs w:val="16"/>
              </w:rPr>
            </w:pPr>
            <w:r w:rsidRPr="0028246C">
              <w:rPr>
                <w:i/>
                <w:iCs/>
                <w:color w:val="000000"/>
                <w:sz w:val="16"/>
                <w:szCs w:val="16"/>
              </w:rPr>
              <w:t>Dice</w:t>
            </w:r>
          </w:p>
        </w:tc>
        <w:tc>
          <w:tcPr>
            <w:tcW w:w="1080" w:type="dxa"/>
            <w:tcBorders>
              <w:top w:val="nil"/>
              <w:left w:val="nil"/>
              <w:bottom w:val="nil"/>
              <w:right w:val="nil"/>
            </w:tcBorders>
            <w:shd w:val="clear" w:color="auto" w:fill="auto"/>
            <w:noWrap/>
            <w:vAlign w:val="center"/>
            <w:hideMark/>
          </w:tcPr>
          <w:p w14:paraId="2DEDC702" w14:textId="77777777" w:rsidR="006871C9" w:rsidRPr="0028246C" w:rsidRDefault="006871C9" w:rsidP="006871C9">
            <w:pPr>
              <w:rPr>
                <w:color w:val="000000"/>
                <w:sz w:val="16"/>
                <w:szCs w:val="16"/>
              </w:rPr>
            </w:pPr>
            <w:r>
              <w:rPr>
                <w:color w:val="000000"/>
                <w:sz w:val="16"/>
                <w:szCs w:val="16"/>
              </w:rPr>
              <w:t>87.1</w:t>
            </w:r>
          </w:p>
        </w:tc>
      </w:tr>
      <w:tr w:rsidR="001D5CFD" w:rsidRPr="0028246C" w14:paraId="0503BB55" w14:textId="77777777" w:rsidTr="006871C9">
        <w:trPr>
          <w:trHeight w:val="270"/>
        </w:trPr>
        <w:tc>
          <w:tcPr>
            <w:tcW w:w="1080" w:type="dxa"/>
            <w:tcBorders>
              <w:top w:val="nil"/>
              <w:left w:val="nil"/>
              <w:bottom w:val="nil"/>
              <w:right w:val="single" w:sz="8" w:space="0" w:color="auto"/>
            </w:tcBorders>
            <w:shd w:val="clear" w:color="auto" w:fill="auto"/>
            <w:vAlign w:val="center"/>
          </w:tcPr>
          <w:p w14:paraId="0B67DDFD" w14:textId="4188BB36" w:rsidR="001D5CFD" w:rsidRPr="0028246C" w:rsidRDefault="001D5CFD" w:rsidP="001D5CFD">
            <w:pPr>
              <w:rPr>
                <w:i/>
                <w:iCs/>
                <w:color w:val="000000"/>
                <w:sz w:val="16"/>
                <w:szCs w:val="16"/>
              </w:rPr>
            </w:pPr>
            <w:r w:rsidRPr="0028246C">
              <w:rPr>
                <w:i/>
                <w:iCs/>
                <w:color w:val="000000"/>
                <w:sz w:val="16"/>
                <w:szCs w:val="16"/>
              </w:rPr>
              <w:t>Weigh</w:t>
            </w:r>
            <w:r>
              <w:rPr>
                <w:i/>
                <w:iCs/>
                <w:color w:val="000000"/>
                <w:sz w:val="16"/>
                <w:szCs w:val="16"/>
              </w:rPr>
              <w:t>t. Loss</w:t>
            </w:r>
          </w:p>
        </w:tc>
        <w:tc>
          <w:tcPr>
            <w:tcW w:w="1080" w:type="dxa"/>
            <w:tcBorders>
              <w:top w:val="nil"/>
              <w:left w:val="nil"/>
              <w:bottom w:val="nil"/>
              <w:right w:val="nil"/>
            </w:tcBorders>
            <w:shd w:val="clear" w:color="auto" w:fill="auto"/>
            <w:noWrap/>
            <w:vAlign w:val="center"/>
          </w:tcPr>
          <w:p w14:paraId="2ABBE317" w14:textId="71C1CC67" w:rsidR="001D5CFD" w:rsidRDefault="001D5CFD" w:rsidP="001D5CFD">
            <w:pPr>
              <w:rPr>
                <w:color w:val="000000"/>
                <w:sz w:val="16"/>
                <w:szCs w:val="16"/>
              </w:rPr>
            </w:pPr>
            <w:r w:rsidRPr="00A347B7">
              <w:rPr>
                <w:color w:val="000000"/>
                <w:sz w:val="16"/>
                <w:szCs w:val="16"/>
              </w:rPr>
              <w:t>83.6</w:t>
            </w:r>
          </w:p>
        </w:tc>
      </w:tr>
      <w:tr w:rsidR="001D5CFD" w:rsidRPr="0028246C" w14:paraId="0BFDD8A3" w14:textId="77777777" w:rsidTr="006871C9">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753B2F97" w14:textId="21CC901E" w:rsidR="001D5CFD" w:rsidRPr="0028246C" w:rsidRDefault="001D5CFD" w:rsidP="001D5CFD">
            <w:pPr>
              <w:rPr>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noWrap/>
            <w:vAlign w:val="center"/>
            <w:hideMark/>
          </w:tcPr>
          <w:p w14:paraId="7A9D9F86" w14:textId="7359B714" w:rsidR="001D5CFD" w:rsidRPr="0028246C" w:rsidRDefault="001D5CFD" w:rsidP="001D5CFD">
            <w:pPr>
              <w:rPr>
                <w:rFonts w:hint="eastAsia"/>
                <w:color w:val="000000"/>
                <w:sz w:val="16"/>
                <w:szCs w:val="16"/>
              </w:rPr>
            </w:pPr>
            <w:r w:rsidRPr="00A347B7">
              <w:rPr>
                <w:color w:val="000000"/>
                <w:sz w:val="16"/>
                <w:szCs w:val="16"/>
              </w:rPr>
              <w:t>8</w:t>
            </w:r>
            <w:r>
              <w:rPr>
                <w:color w:val="000000"/>
                <w:sz w:val="16"/>
                <w:szCs w:val="16"/>
              </w:rPr>
              <w:t>6</w:t>
            </w:r>
            <w:r w:rsidRPr="00A347B7">
              <w:rPr>
                <w:color w:val="000000"/>
                <w:sz w:val="16"/>
                <w:szCs w:val="16"/>
              </w:rPr>
              <w:t>.</w:t>
            </w:r>
            <w:r>
              <w:rPr>
                <w:color w:val="000000"/>
                <w:sz w:val="16"/>
                <w:szCs w:val="16"/>
              </w:rPr>
              <w:t>0</w:t>
            </w:r>
          </w:p>
        </w:tc>
      </w:tr>
    </w:tbl>
    <w:p w14:paraId="0BCACCB0" w14:textId="347C6A28" w:rsidR="006871C9" w:rsidRDefault="006871C9" w:rsidP="006871C9">
      <w:pPr>
        <w:widowControl w:val="0"/>
        <w:autoSpaceDE w:val="0"/>
        <w:autoSpaceDN w:val="0"/>
        <w:adjustRightInd w:val="0"/>
        <w:spacing w:before="120" w:line="226" w:lineRule="auto"/>
        <w:rPr>
          <w:spacing w:val="5"/>
          <w:kern w:val="1"/>
        </w:rPr>
      </w:pPr>
    </w:p>
    <w:p w14:paraId="2401592C" w14:textId="77777777" w:rsidR="006871C9" w:rsidRDefault="006871C9" w:rsidP="006871C9">
      <w:pPr>
        <w:widowControl w:val="0"/>
        <w:autoSpaceDE w:val="0"/>
        <w:autoSpaceDN w:val="0"/>
        <w:adjustRightInd w:val="0"/>
        <w:spacing w:before="120" w:line="226" w:lineRule="auto"/>
        <w:rPr>
          <w:spacing w:val="5"/>
          <w:kern w:val="1"/>
        </w:rPr>
      </w:pPr>
    </w:p>
    <w:p w14:paraId="7220FEBB" w14:textId="77777777" w:rsidR="006871C9" w:rsidRDefault="006871C9" w:rsidP="006871C9">
      <w:pPr>
        <w:widowControl w:val="0"/>
        <w:autoSpaceDE w:val="0"/>
        <w:autoSpaceDN w:val="0"/>
        <w:adjustRightInd w:val="0"/>
        <w:spacing w:before="120" w:line="226" w:lineRule="auto"/>
        <w:rPr>
          <w:spacing w:val="5"/>
          <w:kern w:val="1"/>
        </w:rPr>
      </w:pPr>
    </w:p>
    <w:p w14:paraId="7C5D0721" w14:textId="3E92D97D" w:rsidR="006871C9" w:rsidRDefault="006871C9" w:rsidP="006871C9">
      <w:pPr>
        <w:widowControl w:val="0"/>
        <w:autoSpaceDE w:val="0"/>
        <w:autoSpaceDN w:val="0"/>
        <w:adjustRightInd w:val="0"/>
        <w:spacing w:before="120" w:line="226" w:lineRule="auto"/>
        <w:rPr>
          <w:spacing w:val="5"/>
          <w:kern w:val="1"/>
        </w:rPr>
      </w:pPr>
    </w:p>
    <w:p w14:paraId="22AE6BE6" w14:textId="186E2814" w:rsidR="006871C9" w:rsidRDefault="006871C9" w:rsidP="006871C9">
      <w:pPr>
        <w:widowControl w:val="0"/>
        <w:autoSpaceDE w:val="0"/>
        <w:autoSpaceDN w:val="0"/>
        <w:adjustRightInd w:val="0"/>
        <w:spacing w:before="120" w:line="226" w:lineRule="auto"/>
        <w:rPr>
          <w:spacing w:val="5"/>
          <w:kern w:val="1"/>
        </w:rPr>
      </w:pPr>
    </w:p>
    <w:p w14:paraId="550452B8" w14:textId="21E63350" w:rsidR="006871C9" w:rsidRDefault="006871C9" w:rsidP="006871C9">
      <w:pPr>
        <w:widowControl w:val="0"/>
        <w:autoSpaceDE w:val="0"/>
        <w:autoSpaceDN w:val="0"/>
        <w:adjustRightInd w:val="0"/>
        <w:spacing w:before="120" w:line="226" w:lineRule="auto"/>
        <w:rPr>
          <w:spacing w:val="5"/>
          <w:kern w:val="1"/>
        </w:rPr>
      </w:pPr>
    </w:p>
    <w:p w14:paraId="174B4F12" w14:textId="3F251232" w:rsidR="006871C9" w:rsidRPr="006F65AB" w:rsidRDefault="006871C9" w:rsidP="006871C9">
      <w:pPr>
        <w:widowControl w:val="0"/>
        <w:autoSpaceDE w:val="0"/>
        <w:autoSpaceDN w:val="0"/>
        <w:adjustRightInd w:val="0"/>
        <w:spacing w:before="120" w:line="226" w:lineRule="auto"/>
        <w:rPr>
          <w:spacing w:val="5"/>
          <w:kern w:val="1"/>
          <w:lang w:val="de-DE" w:eastAsia="zh-CN"/>
        </w:rPr>
      </w:pPr>
    </w:p>
    <w:p w14:paraId="0C37EBE6" w14:textId="586180F7" w:rsidR="006871C9" w:rsidRDefault="006871C9" w:rsidP="006871C9">
      <w:pPr>
        <w:widowControl w:val="0"/>
        <w:autoSpaceDE w:val="0"/>
        <w:autoSpaceDN w:val="0"/>
        <w:adjustRightInd w:val="0"/>
        <w:spacing w:before="120" w:line="226" w:lineRule="auto"/>
        <w:rPr>
          <w:spacing w:val="5"/>
          <w:kern w:val="1"/>
        </w:rPr>
      </w:pPr>
    </w:p>
    <w:p w14:paraId="3605D3A7" w14:textId="7B365469" w:rsidR="006871C9" w:rsidRDefault="006871C9" w:rsidP="006871C9">
      <w:pPr>
        <w:widowControl w:val="0"/>
        <w:autoSpaceDE w:val="0"/>
        <w:autoSpaceDN w:val="0"/>
        <w:adjustRightInd w:val="0"/>
        <w:spacing w:before="120" w:line="226" w:lineRule="auto"/>
        <w:rPr>
          <w:spacing w:val="5"/>
          <w:kern w:val="1"/>
        </w:rPr>
      </w:pPr>
    </w:p>
    <w:p w14:paraId="6E514A9C" w14:textId="77777777" w:rsidR="001D5CFD" w:rsidRDefault="001D5CFD" w:rsidP="006871C9">
      <w:pPr>
        <w:widowControl w:val="0"/>
        <w:autoSpaceDE w:val="0"/>
        <w:autoSpaceDN w:val="0"/>
        <w:adjustRightInd w:val="0"/>
        <w:spacing w:before="120" w:line="226" w:lineRule="auto"/>
        <w:rPr>
          <w:spacing w:val="5"/>
          <w:kern w:val="1"/>
        </w:rPr>
      </w:pPr>
    </w:p>
    <w:p w14:paraId="3920B30F" w14:textId="504479E7" w:rsidR="006871C9"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6</w:t>
      </w:r>
      <w:r>
        <w:rPr>
          <w:spacing w:val="5"/>
          <w:kern w:val="1"/>
        </w:rPr>
        <w:t xml:space="preserve">:  </w:t>
      </w:r>
      <w:r>
        <w:rPr>
          <w:spacing w:val="5"/>
          <w:kern w:val="1"/>
        </w:rPr>
        <w:t>Pixel Accuracy</w:t>
      </w:r>
      <w:r>
        <w:rPr>
          <w:spacing w:val="5"/>
          <w:kern w:val="1"/>
        </w:rPr>
        <w:t xml:space="preserve"> of </w:t>
      </w:r>
      <w:r>
        <w:rPr>
          <w:spacing w:val="5"/>
          <w:kern w:val="1"/>
        </w:rPr>
        <w:t>Different Models</w:t>
      </w:r>
    </w:p>
    <w:p w14:paraId="238936C3" w14:textId="7DF20E5C" w:rsidR="00F03E0B" w:rsidRDefault="001D5CFD" w:rsidP="001C2FD4">
      <w:pPr>
        <w:widowControl w:val="0"/>
        <w:autoSpaceDE w:val="0"/>
        <w:autoSpaceDN w:val="0"/>
        <w:adjustRightInd w:val="0"/>
        <w:spacing w:before="120" w:line="226" w:lineRule="auto"/>
        <w:rPr>
          <w:spacing w:val="5"/>
          <w:kern w:val="1"/>
        </w:rPr>
      </w:pPr>
      <w:r>
        <w:rPr>
          <w:spacing w:val="5"/>
          <w:kern w:val="1"/>
        </w:rPr>
        <w:lastRenderedPageBreak/>
        <w:t>Table 6 shows the overall pixel accuracy of the five methods, each representing one model and the lower part of the table shows results for specific tasks.</w:t>
      </w:r>
      <w:r w:rsidR="00F03E0B">
        <w:rPr>
          <w:spacing w:val="5"/>
          <w:kern w:val="1"/>
        </w:rPr>
        <w:t xml:space="preserve"> Another important result for these models is the training process, here we post the training loss curve</w:t>
      </w:r>
    </w:p>
    <w:p w14:paraId="32B2E29D" w14:textId="7B346164" w:rsidR="001D5CFD" w:rsidRDefault="007F4C73" w:rsidP="001C2FD4">
      <w:pPr>
        <w:widowControl w:val="0"/>
        <w:autoSpaceDE w:val="0"/>
        <w:autoSpaceDN w:val="0"/>
        <w:adjustRightInd w:val="0"/>
        <w:spacing w:before="120" w:line="226" w:lineRule="auto"/>
        <w:rPr>
          <w:spacing w:val="5"/>
          <w:kern w:val="1"/>
        </w:rPr>
      </w:pPr>
      <w:r>
        <w:rPr>
          <w:spacing w:val="5"/>
          <w:kern w:val="1"/>
        </w:rPr>
        <w:t xml:space="preserve">The segmented output of </w:t>
      </w:r>
      <w:r w:rsidR="001C2FD4">
        <w:rPr>
          <w:spacing w:val="5"/>
          <w:kern w:val="1"/>
        </w:rPr>
        <w:t>four (ID: 1, 2, 4, 9)</w:t>
      </w:r>
      <w:r>
        <w:rPr>
          <w:spacing w:val="5"/>
          <w:kern w:val="1"/>
        </w:rPr>
        <w:t xml:space="preserve"> image</w:t>
      </w:r>
      <w:r w:rsidR="001C2FD4">
        <w:rPr>
          <w:spacing w:val="5"/>
          <w:kern w:val="1"/>
        </w:rPr>
        <w:t>s</w:t>
      </w:r>
      <w:r>
        <w:rPr>
          <w:spacing w:val="5"/>
          <w:kern w:val="1"/>
        </w:rPr>
        <w:t xml:space="preserve"> in the test set</w:t>
      </w:r>
      <w:r w:rsidR="001C2FD4">
        <w:rPr>
          <w:spacing w:val="5"/>
          <w:kern w:val="1"/>
        </w:rPr>
        <w:t xml:space="preserve"> of all different models</w:t>
      </w:r>
      <w:r>
        <w:rPr>
          <w:spacing w:val="5"/>
          <w:kern w:val="1"/>
        </w:rPr>
        <w:t xml:space="preserve"> compared to the visualized ground truth is also attached for comparison of the models</w:t>
      </w:r>
      <w:r w:rsidR="001C2FD4">
        <w:rPr>
          <w:spacing w:val="5"/>
          <w:kern w:val="1"/>
        </w:rPr>
        <w:t>, please see table 6 for the segmented images</w:t>
      </w:r>
      <w:r>
        <w:rPr>
          <w:spacing w:val="5"/>
          <w:kern w:val="1"/>
        </w:rPr>
        <w:t>.</w:t>
      </w:r>
    </w:p>
    <w:p w14:paraId="7CE74E88" w14:textId="77777777" w:rsidR="00271C72" w:rsidRDefault="00271C72" w:rsidP="001C2FD4">
      <w:pPr>
        <w:widowControl w:val="0"/>
        <w:autoSpaceDE w:val="0"/>
        <w:autoSpaceDN w:val="0"/>
        <w:adjustRightInd w:val="0"/>
        <w:spacing w:before="120" w:line="226" w:lineRule="auto"/>
        <w:rPr>
          <w:spacing w:val="5"/>
          <w:kern w:val="1"/>
        </w:rPr>
      </w:pPr>
    </w:p>
    <w:tbl>
      <w:tblPr>
        <w:tblStyle w:val="a5"/>
        <w:tblW w:w="8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3ED6FDA4" w14:textId="77777777" w:rsidTr="00271C72">
        <w:tc>
          <w:tcPr>
            <w:tcW w:w="1072" w:type="dxa"/>
          </w:tcPr>
          <w:p w14:paraId="7051B1E0" w14:textId="412969C0" w:rsidR="00BE0CCE" w:rsidRPr="00271C72" w:rsidRDefault="001C2FD4" w:rsidP="001C2FD4">
            <w:pPr>
              <w:jc w:val="center"/>
              <w:rPr>
                <w:b/>
                <w:bCs/>
                <w:i/>
                <w:iCs/>
                <w:sz w:val="16"/>
                <w:szCs w:val="16"/>
              </w:rPr>
            </w:pPr>
            <w:r w:rsidRPr="00271C72">
              <w:rPr>
                <w:rFonts w:hint="eastAsia"/>
                <w:b/>
                <w:bCs/>
                <w:i/>
                <w:iCs/>
                <w:sz w:val="16"/>
                <w:szCs w:val="16"/>
              </w:rPr>
              <w:t>I</w:t>
            </w:r>
            <w:r w:rsidRPr="00271C72">
              <w:rPr>
                <w:b/>
                <w:bCs/>
                <w:i/>
                <w:iCs/>
                <w:sz w:val="16"/>
                <w:szCs w:val="16"/>
              </w:rPr>
              <w:t>mage ID</w:t>
            </w:r>
          </w:p>
        </w:tc>
        <w:tc>
          <w:tcPr>
            <w:tcW w:w="3147" w:type="dxa"/>
          </w:tcPr>
          <w:p w14:paraId="0921DA4F" w14:textId="77777777" w:rsidR="00BE0CCE" w:rsidRPr="00271C72" w:rsidRDefault="00BE0CCE" w:rsidP="001C2FD4">
            <w:pPr>
              <w:jc w:val="center"/>
              <w:rPr>
                <w:b/>
                <w:bCs/>
                <w:i/>
                <w:iCs/>
                <w:noProof/>
                <w:sz w:val="16"/>
                <w:szCs w:val="16"/>
              </w:rPr>
            </w:pPr>
            <w:r w:rsidRPr="00271C72">
              <w:rPr>
                <w:rFonts w:hint="eastAsia"/>
                <w:b/>
                <w:bCs/>
                <w:i/>
                <w:iCs/>
                <w:noProof/>
                <w:sz w:val="16"/>
                <w:szCs w:val="16"/>
              </w:rPr>
              <w:t>9</w:t>
            </w:r>
          </w:p>
        </w:tc>
        <w:tc>
          <w:tcPr>
            <w:tcW w:w="3917" w:type="dxa"/>
          </w:tcPr>
          <w:p w14:paraId="72C0CCF5" w14:textId="77777777" w:rsidR="00BE0CCE" w:rsidRPr="00271C72" w:rsidRDefault="00BE0CCE" w:rsidP="001C2FD4">
            <w:pPr>
              <w:jc w:val="center"/>
              <w:rPr>
                <w:b/>
                <w:bCs/>
                <w:i/>
                <w:iCs/>
                <w:noProof/>
                <w:sz w:val="16"/>
                <w:szCs w:val="16"/>
              </w:rPr>
            </w:pPr>
            <w:r w:rsidRPr="00271C72">
              <w:rPr>
                <w:rFonts w:hint="eastAsia"/>
                <w:b/>
                <w:bCs/>
                <w:i/>
                <w:iCs/>
                <w:noProof/>
                <w:sz w:val="16"/>
                <w:szCs w:val="16"/>
              </w:rPr>
              <w:t>4</w:t>
            </w:r>
          </w:p>
        </w:tc>
      </w:tr>
      <w:tr w:rsidR="00BE0CCE" w14:paraId="69E2B8CC" w14:textId="77777777" w:rsidTr="00271C72">
        <w:tc>
          <w:tcPr>
            <w:tcW w:w="1072" w:type="dxa"/>
          </w:tcPr>
          <w:p w14:paraId="58CD5105" w14:textId="5B92424E" w:rsidR="00BE0CCE" w:rsidRPr="00271C72" w:rsidRDefault="00BE0CCE" w:rsidP="001C2FD4">
            <w:pPr>
              <w:jc w:val="center"/>
              <w:rPr>
                <w:b/>
                <w:bCs/>
                <w:i/>
                <w:iCs/>
                <w:sz w:val="16"/>
                <w:szCs w:val="16"/>
              </w:rPr>
            </w:pPr>
            <w:r w:rsidRPr="00271C72">
              <w:rPr>
                <w:b/>
                <w:bCs/>
                <w:i/>
                <w:iCs/>
                <w:sz w:val="16"/>
                <w:szCs w:val="16"/>
              </w:rPr>
              <w:t>Ground truth</w:t>
            </w:r>
          </w:p>
        </w:tc>
        <w:tc>
          <w:tcPr>
            <w:tcW w:w="3147" w:type="dxa"/>
          </w:tcPr>
          <w:p w14:paraId="57AA21DA" w14:textId="77777777" w:rsidR="00BE0CCE" w:rsidRDefault="00BE0CCE" w:rsidP="001C2FD4">
            <w:pPr>
              <w:jc w:val="center"/>
            </w:pPr>
            <w:r>
              <w:rPr>
                <w:noProof/>
              </w:rPr>
              <w:drawing>
                <wp:inline distT="0" distB="0" distL="0" distR="0" wp14:anchorId="1D375A81" wp14:editId="515E1643">
                  <wp:extent cx="2160000" cy="108000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lab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34E19DC2" w14:textId="77777777" w:rsidR="00BE0CCE" w:rsidRDefault="00BE0CCE" w:rsidP="001C2FD4">
            <w:pPr>
              <w:jc w:val="center"/>
              <w:rPr>
                <w:noProof/>
              </w:rPr>
            </w:pPr>
            <w:r>
              <w:rPr>
                <w:noProof/>
              </w:rPr>
              <w:drawing>
                <wp:inline distT="0" distB="0" distL="0" distR="0" wp14:anchorId="2AE2CCA2" wp14:editId="046DB319">
                  <wp:extent cx="2160000" cy="10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lab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80D38C8" w14:textId="77777777" w:rsidTr="00271C72">
        <w:tc>
          <w:tcPr>
            <w:tcW w:w="1072" w:type="dxa"/>
          </w:tcPr>
          <w:p w14:paraId="39D85DB9" w14:textId="1F415FD8"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model</w:t>
            </w:r>
          </w:p>
        </w:tc>
        <w:tc>
          <w:tcPr>
            <w:tcW w:w="3147" w:type="dxa"/>
          </w:tcPr>
          <w:p w14:paraId="3C906676" w14:textId="77777777" w:rsidR="00BE0CCE" w:rsidRDefault="00BE0CCE" w:rsidP="001C2FD4">
            <w:pPr>
              <w:jc w:val="center"/>
            </w:pPr>
            <w:r>
              <w:rPr>
                <w:noProof/>
              </w:rPr>
              <w:drawing>
                <wp:inline distT="0" distB="0" distL="0" distR="0" wp14:anchorId="2E17F311" wp14:editId="73F0243B">
                  <wp:extent cx="2160000" cy="10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r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0AB7980F" w14:textId="77777777" w:rsidR="00BE0CCE" w:rsidRDefault="00BE0CCE" w:rsidP="001C2FD4">
            <w:pPr>
              <w:jc w:val="center"/>
              <w:rPr>
                <w:noProof/>
              </w:rPr>
            </w:pPr>
            <w:r>
              <w:rPr>
                <w:noProof/>
              </w:rPr>
              <w:drawing>
                <wp:inline distT="0" distB="0" distL="0" distR="0" wp14:anchorId="622FA474" wp14:editId="2B6DED76">
                  <wp:extent cx="2160000" cy="10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red_base_f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F39C39D" w14:textId="77777777" w:rsidTr="00271C72">
        <w:tc>
          <w:tcPr>
            <w:tcW w:w="1072" w:type="dxa"/>
          </w:tcPr>
          <w:p w14:paraId="5E48501C" w14:textId="3BBEAFF7"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trained by</w:t>
            </w:r>
            <w:r w:rsidRPr="00271C72">
              <w:rPr>
                <w:b/>
                <w:bCs/>
                <w:i/>
                <w:iCs/>
                <w:sz w:val="16"/>
                <w:szCs w:val="16"/>
              </w:rPr>
              <w:t xml:space="preserve"> augm</w:t>
            </w:r>
            <w:r w:rsidRPr="00271C72">
              <w:rPr>
                <w:b/>
                <w:bCs/>
                <w:i/>
                <w:iCs/>
                <w:sz w:val="16"/>
                <w:szCs w:val="16"/>
              </w:rPr>
              <w:t>ented data</w:t>
            </w:r>
          </w:p>
        </w:tc>
        <w:tc>
          <w:tcPr>
            <w:tcW w:w="3147" w:type="dxa"/>
          </w:tcPr>
          <w:p w14:paraId="17361AE4" w14:textId="77777777" w:rsidR="00BE0CCE" w:rsidRDefault="00BE0CCE" w:rsidP="001C2FD4">
            <w:pPr>
              <w:jc w:val="center"/>
              <w:rPr>
                <w:noProof/>
              </w:rPr>
            </w:pPr>
            <w:r>
              <w:rPr>
                <w:noProof/>
              </w:rPr>
              <w:drawing>
                <wp:inline distT="0" distB="0" distL="0" distR="0" wp14:anchorId="5877BBF5" wp14:editId="03CF1549">
                  <wp:extent cx="2160000" cy="1080000"/>
                  <wp:effectExtent l="0" t="0" r="0" b="0"/>
                  <wp:docPr id="21" name="图片 21" descr="图片包含 室内,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red_base_fc_aug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11B252B4" w14:textId="77777777" w:rsidR="00BE0CCE" w:rsidRDefault="00BE0CCE" w:rsidP="001C2FD4">
            <w:pPr>
              <w:jc w:val="center"/>
              <w:rPr>
                <w:noProof/>
              </w:rPr>
            </w:pPr>
            <w:r>
              <w:rPr>
                <w:noProof/>
              </w:rPr>
              <w:drawing>
                <wp:inline distT="0" distB="0" distL="0" distR="0" wp14:anchorId="393D4085" wp14:editId="692C5417">
                  <wp:extent cx="2160000" cy="1080000"/>
                  <wp:effectExtent l="0" t="0" r="0" b="0"/>
                  <wp:docPr id="26" name="图片 2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red_base_fc_aug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5D2F3CD" w14:textId="77777777" w:rsidTr="00271C72">
        <w:tc>
          <w:tcPr>
            <w:tcW w:w="1072" w:type="dxa"/>
          </w:tcPr>
          <w:p w14:paraId="261237B0" w14:textId="5F478878" w:rsidR="00BE0CCE" w:rsidRPr="00271C72" w:rsidRDefault="00BE0CCE" w:rsidP="001C2FD4">
            <w:pPr>
              <w:jc w:val="center"/>
              <w:rPr>
                <w:b/>
                <w:bCs/>
                <w:i/>
                <w:iCs/>
                <w:sz w:val="16"/>
                <w:szCs w:val="16"/>
              </w:rPr>
            </w:pPr>
            <w:r w:rsidRPr="00271C72">
              <w:rPr>
                <w:b/>
                <w:bCs/>
                <w:i/>
                <w:iCs/>
                <w:sz w:val="16"/>
                <w:szCs w:val="16"/>
              </w:rPr>
              <w:t xml:space="preserve">Baseline </w:t>
            </w:r>
            <w:r w:rsidRPr="00271C72">
              <w:rPr>
                <w:b/>
                <w:bCs/>
                <w:i/>
                <w:iCs/>
                <w:sz w:val="16"/>
                <w:szCs w:val="16"/>
              </w:rPr>
              <w:t>with w</w:t>
            </w:r>
            <w:r w:rsidRPr="00271C72">
              <w:rPr>
                <w:b/>
                <w:bCs/>
                <w:i/>
                <w:iCs/>
                <w:sz w:val="16"/>
                <w:szCs w:val="16"/>
              </w:rPr>
              <w:t>eighted loss</w:t>
            </w:r>
          </w:p>
        </w:tc>
        <w:tc>
          <w:tcPr>
            <w:tcW w:w="3147" w:type="dxa"/>
          </w:tcPr>
          <w:p w14:paraId="23EF2E69" w14:textId="77777777" w:rsidR="00BE0CCE" w:rsidRDefault="00BE0CCE" w:rsidP="001C2FD4">
            <w:pPr>
              <w:jc w:val="center"/>
              <w:rPr>
                <w:noProof/>
              </w:rPr>
            </w:pPr>
            <w:r>
              <w:rPr>
                <w:noProof/>
              </w:rPr>
              <w:drawing>
                <wp:inline distT="0" distB="0" distL="0" distR="0" wp14:anchorId="4999970D" wp14:editId="3BFD5AC9">
                  <wp:extent cx="2160000" cy="1080000"/>
                  <wp:effectExtent l="0" t="0" r="0" b="0"/>
                  <wp:docPr id="35" name="图片 35" descr="图片包含 船,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red_weight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29D432F6" w14:textId="77777777" w:rsidR="00BE0CCE" w:rsidRDefault="00BE0CCE" w:rsidP="001C2FD4">
            <w:pPr>
              <w:jc w:val="center"/>
              <w:rPr>
                <w:noProof/>
              </w:rPr>
            </w:pPr>
            <w:r>
              <w:rPr>
                <w:noProof/>
              </w:rPr>
              <w:drawing>
                <wp:inline distT="0" distB="0" distL="0" distR="0" wp14:anchorId="79DA059A" wp14:editId="54000A17">
                  <wp:extent cx="2160000" cy="1080000"/>
                  <wp:effectExtent l="0" t="0" r="0" b="0"/>
                  <wp:docPr id="36" name="图片 3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red_weight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BFA07AD" w14:textId="77777777" w:rsidTr="00271C72">
        <w:tc>
          <w:tcPr>
            <w:tcW w:w="1072" w:type="dxa"/>
          </w:tcPr>
          <w:p w14:paraId="28DFBE30" w14:textId="5682AD33" w:rsidR="00BE0CCE" w:rsidRPr="00271C72" w:rsidRDefault="00BE0CCE" w:rsidP="001C2FD4">
            <w:pPr>
              <w:jc w:val="center"/>
              <w:rPr>
                <w:b/>
                <w:bCs/>
                <w:i/>
                <w:iCs/>
                <w:sz w:val="16"/>
                <w:szCs w:val="16"/>
              </w:rPr>
            </w:pPr>
            <w:r w:rsidRPr="00271C72">
              <w:rPr>
                <w:b/>
                <w:bCs/>
                <w:i/>
                <w:iCs/>
                <w:sz w:val="16"/>
                <w:szCs w:val="16"/>
              </w:rPr>
              <w:t xml:space="preserve">Baseline with </w:t>
            </w:r>
            <w:r w:rsidRPr="00271C72">
              <w:rPr>
                <w:b/>
                <w:bCs/>
                <w:i/>
                <w:iCs/>
                <w:sz w:val="16"/>
                <w:szCs w:val="16"/>
              </w:rPr>
              <w:t>dice</w:t>
            </w:r>
            <w:r w:rsidRPr="00271C72">
              <w:rPr>
                <w:b/>
                <w:bCs/>
                <w:i/>
                <w:iCs/>
                <w:sz w:val="16"/>
                <w:szCs w:val="16"/>
              </w:rPr>
              <w:t xml:space="preserve"> loss</w:t>
            </w:r>
          </w:p>
        </w:tc>
        <w:tc>
          <w:tcPr>
            <w:tcW w:w="3147" w:type="dxa"/>
          </w:tcPr>
          <w:p w14:paraId="2A90128D" w14:textId="77777777" w:rsidR="00BE0CCE" w:rsidRDefault="00BE0CCE" w:rsidP="001C2FD4">
            <w:pPr>
              <w:jc w:val="center"/>
            </w:pPr>
            <w:r>
              <w:rPr>
                <w:noProof/>
              </w:rPr>
              <w:drawing>
                <wp:inline distT="0" distB="0" distL="0" distR="0" wp14:anchorId="2F4BA4D2" wp14:editId="18CAD236">
                  <wp:extent cx="2160000" cy="10799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r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079996"/>
                          </a:xfrm>
                          <a:prstGeom prst="rect">
                            <a:avLst/>
                          </a:prstGeom>
                        </pic:spPr>
                      </pic:pic>
                    </a:graphicData>
                  </a:graphic>
                </wp:inline>
              </w:drawing>
            </w:r>
          </w:p>
        </w:tc>
        <w:tc>
          <w:tcPr>
            <w:tcW w:w="3917" w:type="dxa"/>
          </w:tcPr>
          <w:p w14:paraId="74248043" w14:textId="77777777" w:rsidR="00BE0CCE" w:rsidRDefault="00BE0CCE" w:rsidP="001C2FD4">
            <w:pPr>
              <w:jc w:val="center"/>
              <w:rPr>
                <w:noProof/>
              </w:rPr>
            </w:pPr>
            <w:r>
              <w:rPr>
                <w:noProof/>
              </w:rPr>
              <w:drawing>
                <wp:inline distT="0" distB="0" distL="0" distR="0" wp14:anchorId="64F4AFFA" wp14:editId="0F8AAA34">
                  <wp:extent cx="2160000" cy="10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red_di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7244B9F" w14:textId="77777777" w:rsidTr="00271C72">
        <w:tc>
          <w:tcPr>
            <w:tcW w:w="1072" w:type="dxa"/>
          </w:tcPr>
          <w:p w14:paraId="02055CEF" w14:textId="22E0F074" w:rsidR="00BE0CCE" w:rsidRPr="00271C72" w:rsidRDefault="00BE0CCE" w:rsidP="001C2FD4">
            <w:pPr>
              <w:jc w:val="center"/>
              <w:rPr>
                <w:b/>
                <w:bCs/>
                <w:i/>
                <w:iCs/>
                <w:sz w:val="16"/>
                <w:szCs w:val="16"/>
              </w:rPr>
            </w:pPr>
            <w:r w:rsidRPr="00271C72">
              <w:rPr>
                <w:b/>
                <w:bCs/>
                <w:i/>
                <w:iCs/>
                <w:sz w:val="16"/>
                <w:szCs w:val="16"/>
              </w:rPr>
              <w:t>Modified ResNet-50</w:t>
            </w:r>
          </w:p>
        </w:tc>
        <w:tc>
          <w:tcPr>
            <w:tcW w:w="3147" w:type="dxa"/>
          </w:tcPr>
          <w:p w14:paraId="22CAE237" w14:textId="77777777" w:rsidR="00BE0CCE" w:rsidRDefault="00BE0CCE" w:rsidP="001C2FD4">
            <w:pPr>
              <w:jc w:val="center"/>
            </w:pPr>
            <w:r>
              <w:rPr>
                <w:noProof/>
              </w:rPr>
              <w:drawing>
                <wp:inline distT="0" distB="0" distL="0" distR="0" wp14:anchorId="0029051E" wp14:editId="68DE6D9D">
                  <wp:extent cx="2160000" cy="10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red_resnet5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917" w:type="dxa"/>
          </w:tcPr>
          <w:p w14:paraId="5C5523F5" w14:textId="77777777" w:rsidR="00BE0CCE" w:rsidRDefault="00BE0CCE" w:rsidP="001C2FD4">
            <w:pPr>
              <w:jc w:val="center"/>
              <w:rPr>
                <w:noProof/>
              </w:rPr>
            </w:pPr>
            <w:r>
              <w:rPr>
                <w:noProof/>
              </w:rPr>
              <w:drawing>
                <wp:inline distT="0" distB="0" distL="0" distR="0" wp14:anchorId="218CACF9" wp14:editId="38F2631A">
                  <wp:extent cx="2160000" cy="10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red_resnet5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rsidRPr="00BE0CCE" w14:paraId="7103FF90" w14:textId="77777777" w:rsidTr="00271C72">
        <w:tc>
          <w:tcPr>
            <w:tcW w:w="1072" w:type="dxa"/>
          </w:tcPr>
          <w:p w14:paraId="46760421" w14:textId="6977D54F" w:rsidR="00BE0CCE" w:rsidRPr="00271C72" w:rsidRDefault="00BE0CCE" w:rsidP="001C2FD4">
            <w:pPr>
              <w:jc w:val="center"/>
              <w:rPr>
                <w:b/>
                <w:bCs/>
                <w:i/>
                <w:iCs/>
                <w:sz w:val="16"/>
                <w:szCs w:val="16"/>
              </w:rPr>
            </w:pPr>
            <w:r w:rsidRPr="00271C72">
              <w:rPr>
                <w:b/>
                <w:bCs/>
                <w:i/>
                <w:iCs/>
                <w:sz w:val="16"/>
                <w:szCs w:val="16"/>
              </w:rPr>
              <w:lastRenderedPageBreak/>
              <w:t xml:space="preserve">Modified </w:t>
            </w:r>
            <w:r w:rsidRPr="00271C72">
              <w:rPr>
                <w:b/>
                <w:bCs/>
                <w:i/>
                <w:iCs/>
                <w:sz w:val="16"/>
                <w:szCs w:val="16"/>
              </w:rPr>
              <w:t>U</w:t>
            </w:r>
            <w:r w:rsidRPr="00271C72">
              <w:rPr>
                <w:b/>
                <w:bCs/>
                <w:i/>
                <w:iCs/>
                <w:sz w:val="16"/>
                <w:szCs w:val="16"/>
              </w:rPr>
              <w:t>-N</w:t>
            </w:r>
            <w:r w:rsidRPr="00271C72">
              <w:rPr>
                <w:b/>
                <w:bCs/>
                <w:i/>
                <w:iCs/>
                <w:sz w:val="16"/>
                <w:szCs w:val="16"/>
              </w:rPr>
              <w:t>et</w:t>
            </w:r>
          </w:p>
        </w:tc>
        <w:tc>
          <w:tcPr>
            <w:tcW w:w="3147" w:type="dxa"/>
          </w:tcPr>
          <w:p w14:paraId="38893916" w14:textId="77777777" w:rsidR="00BE0CCE" w:rsidRDefault="00BE0CCE" w:rsidP="001C2FD4">
            <w:pPr>
              <w:jc w:val="center"/>
              <w:rPr>
                <w:noProof/>
              </w:rPr>
            </w:pPr>
            <w:r>
              <w:rPr>
                <w:noProof/>
              </w:rPr>
              <w:drawing>
                <wp:inline distT="0" distB="0" distL="0" distR="0" wp14:anchorId="76EED44F" wp14:editId="38DA61EC">
                  <wp:extent cx="2160000" cy="108000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red_unet_b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035FC555" w14:textId="77777777" w:rsidR="00BE0CCE" w:rsidRDefault="00BE0CCE" w:rsidP="001C2FD4">
            <w:pPr>
              <w:jc w:val="center"/>
              <w:rPr>
                <w:noProof/>
              </w:rPr>
            </w:pPr>
            <w:r>
              <w:rPr>
                <w:noProof/>
              </w:rPr>
              <w:drawing>
                <wp:inline distT="0" distB="0" distL="0" distR="0" wp14:anchorId="03FBB67E" wp14:editId="3075A7B0">
                  <wp:extent cx="2160000" cy="10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redunet_b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E576A3C" w14:textId="77777777" w:rsidTr="00271C72">
        <w:tc>
          <w:tcPr>
            <w:tcW w:w="1072" w:type="dxa"/>
          </w:tcPr>
          <w:p w14:paraId="417036B1" w14:textId="0C69EF6E" w:rsidR="00BE0CCE" w:rsidRPr="00271C72" w:rsidRDefault="00F03E0B" w:rsidP="001C2FD4">
            <w:pPr>
              <w:jc w:val="center"/>
              <w:rPr>
                <w:b/>
                <w:bCs/>
                <w:i/>
                <w:iCs/>
                <w:sz w:val="16"/>
                <w:szCs w:val="16"/>
              </w:rPr>
            </w:pPr>
            <w:proofErr w:type="spellStart"/>
            <w:r>
              <w:rPr>
                <w:b/>
                <w:bCs/>
                <w:i/>
                <w:iCs/>
                <w:sz w:val="16"/>
                <w:szCs w:val="16"/>
              </w:rPr>
              <w:t>ResNet</w:t>
            </w:r>
            <w:proofErr w:type="spellEnd"/>
            <w:r>
              <w:rPr>
                <w:b/>
                <w:bCs/>
                <w:i/>
                <w:iCs/>
                <w:sz w:val="16"/>
                <w:szCs w:val="16"/>
              </w:rPr>
              <w:t xml:space="preserve"> + ASPP</w:t>
            </w:r>
          </w:p>
        </w:tc>
        <w:tc>
          <w:tcPr>
            <w:tcW w:w="3147" w:type="dxa"/>
          </w:tcPr>
          <w:p w14:paraId="08EEF60D" w14:textId="77777777" w:rsidR="00BE0CCE" w:rsidRDefault="00BE0CCE" w:rsidP="001C2FD4">
            <w:pPr>
              <w:jc w:val="center"/>
            </w:pPr>
            <w:r>
              <w:rPr>
                <w:noProof/>
              </w:rPr>
              <w:drawing>
                <wp:inline distT="0" distB="0" distL="0" distR="0" wp14:anchorId="2B5BAFFA" wp14:editId="433E2E63">
                  <wp:extent cx="2160000" cy="10800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red_deeplab_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52620AB7" w14:textId="77777777" w:rsidR="00BE0CCE" w:rsidRDefault="00BE0CCE" w:rsidP="001C2FD4">
            <w:pPr>
              <w:jc w:val="center"/>
              <w:rPr>
                <w:noProof/>
              </w:rPr>
            </w:pPr>
            <w:r>
              <w:rPr>
                <w:noProof/>
              </w:rPr>
              <w:drawing>
                <wp:inline distT="0" distB="0" distL="0" distR="0" wp14:anchorId="3CA2A86D" wp14:editId="109E29BB">
                  <wp:extent cx="2160000" cy="10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red_deeplab_r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BF55128" w14:textId="77777777" w:rsidTr="00271C72">
        <w:tc>
          <w:tcPr>
            <w:tcW w:w="1072" w:type="dxa"/>
          </w:tcPr>
          <w:p w14:paraId="7A937282" w14:textId="3DDC8F68" w:rsidR="00BE0CCE" w:rsidRPr="00271C72" w:rsidRDefault="00BE0CCE" w:rsidP="001C2FD4">
            <w:pPr>
              <w:jc w:val="center"/>
              <w:rPr>
                <w:b/>
                <w:bCs/>
                <w:i/>
                <w:iCs/>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147" w:type="dxa"/>
          </w:tcPr>
          <w:p w14:paraId="059CE908" w14:textId="77777777" w:rsidR="00BE0CCE" w:rsidRDefault="00BE0CCE" w:rsidP="001C2FD4">
            <w:pPr>
              <w:jc w:val="center"/>
            </w:pPr>
            <w:r>
              <w:rPr>
                <w:noProof/>
              </w:rPr>
              <w:drawing>
                <wp:inline distT="0" distB="0" distL="0" distR="0" wp14:anchorId="2F2B938D" wp14:editId="2C449DAF">
                  <wp:extent cx="2160000" cy="10800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r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917" w:type="dxa"/>
          </w:tcPr>
          <w:p w14:paraId="6FA4787F" w14:textId="77777777" w:rsidR="00BE0CCE" w:rsidRDefault="00BE0CCE" w:rsidP="001C2FD4">
            <w:pPr>
              <w:jc w:val="center"/>
              <w:rPr>
                <w:noProof/>
              </w:rPr>
            </w:pPr>
            <w:r>
              <w:rPr>
                <w:noProof/>
              </w:rPr>
              <w:drawing>
                <wp:inline distT="0" distB="0" distL="0" distR="0" wp14:anchorId="63DF8C0D" wp14:editId="56DD4669">
                  <wp:extent cx="2160000" cy="10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red_xyx.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56A2E6B5" w14:textId="6267AAA5" w:rsidR="001D5CFD" w:rsidRDefault="001D5CFD" w:rsidP="006F2047">
      <w:pPr>
        <w:widowControl w:val="0"/>
        <w:autoSpaceDE w:val="0"/>
        <w:autoSpaceDN w:val="0"/>
        <w:adjustRightInd w:val="0"/>
        <w:spacing w:before="120" w:line="226" w:lineRule="auto"/>
        <w:jc w:val="both"/>
        <w:rPr>
          <w:spacing w:val="5"/>
          <w:kern w:val="1"/>
        </w:rPr>
      </w:pPr>
    </w:p>
    <w:tbl>
      <w:tblPr>
        <w:tblStyle w:val="a5"/>
        <w:tblW w:w="81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0058CCFD" w14:textId="77777777" w:rsidTr="00271C72">
        <w:trPr>
          <w:jc w:val="center"/>
        </w:trPr>
        <w:tc>
          <w:tcPr>
            <w:tcW w:w="1072" w:type="dxa"/>
          </w:tcPr>
          <w:p w14:paraId="0054F202" w14:textId="3EC85698" w:rsidR="00BE0CCE" w:rsidRPr="00271C72" w:rsidRDefault="001C2FD4" w:rsidP="00271C72">
            <w:pPr>
              <w:rPr>
                <w:rFonts w:hint="eastAsia"/>
                <w:b/>
                <w:bCs/>
                <w:i/>
                <w:iCs/>
                <w:noProof/>
                <w:sz w:val="16"/>
                <w:szCs w:val="16"/>
              </w:rPr>
            </w:pPr>
            <w:r w:rsidRPr="00271C72">
              <w:rPr>
                <w:rFonts w:hint="eastAsia"/>
                <w:b/>
                <w:bCs/>
                <w:i/>
                <w:iCs/>
                <w:noProof/>
                <w:sz w:val="16"/>
                <w:szCs w:val="16"/>
              </w:rPr>
              <w:t>I</w:t>
            </w:r>
            <w:r w:rsidRPr="00271C72">
              <w:rPr>
                <w:b/>
                <w:bCs/>
                <w:i/>
                <w:iCs/>
                <w:noProof/>
                <w:sz w:val="16"/>
                <w:szCs w:val="16"/>
              </w:rPr>
              <w:t>mage ID</w:t>
            </w:r>
          </w:p>
        </w:tc>
        <w:tc>
          <w:tcPr>
            <w:tcW w:w="3532" w:type="dxa"/>
          </w:tcPr>
          <w:p w14:paraId="2EABFE44" w14:textId="41892E3D" w:rsidR="00BE0CCE" w:rsidRPr="00271C72" w:rsidRDefault="00BE0CCE" w:rsidP="0009412E">
            <w:pPr>
              <w:jc w:val="center"/>
              <w:rPr>
                <w:b/>
                <w:bCs/>
                <w:i/>
                <w:iCs/>
                <w:noProof/>
                <w:sz w:val="16"/>
                <w:szCs w:val="16"/>
              </w:rPr>
            </w:pPr>
            <w:r w:rsidRPr="00271C72">
              <w:rPr>
                <w:rFonts w:hint="eastAsia"/>
                <w:b/>
                <w:bCs/>
                <w:i/>
                <w:iCs/>
                <w:noProof/>
                <w:sz w:val="16"/>
                <w:szCs w:val="16"/>
              </w:rPr>
              <w:t>2</w:t>
            </w:r>
          </w:p>
        </w:tc>
        <w:tc>
          <w:tcPr>
            <w:tcW w:w="3532" w:type="dxa"/>
          </w:tcPr>
          <w:p w14:paraId="174655DD" w14:textId="77777777" w:rsidR="00BE0CCE" w:rsidRPr="00271C72" w:rsidRDefault="00BE0CCE" w:rsidP="0009412E">
            <w:pPr>
              <w:jc w:val="center"/>
              <w:rPr>
                <w:b/>
                <w:bCs/>
                <w:i/>
                <w:iCs/>
                <w:noProof/>
                <w:sz w:val="16"/>
                <w:szCs w:val="16"/>
              </w:rPr>
            </w:pPr>
            <w:r w:rsidRPr="00271C72">
              <w:rPr>
                <w:rFonts w:hint="eastAsia"/>
                <w:b/>
                <w:bCs/>
                <w:i/>
                <w:iCs/>
                <w:noProof/>
                <w:sz w:val="16"/>
                <w:szCs w:val="16"/>
              </w:rPr>
              <w:t>1</w:t>
            </w:r>
          </w:p>
        </w:tc>
      </w:tr>
      <w:tr w:rsidR="00BE0CCE" w14:paraId="209FC6C4" w14:textId="77777777" w:rsidTr="00271C72">
        <w:trPr>
          <w:jc w:val="center"/>
        </w:trPr>
        <w:tc>
          <w:tcPr>
            <w:tcW w:w="1072" w:type="dxa"/>
          </w:tcPr>
          <w:p w14:paraId="6107A2A5" w14:textId="67C928D3" w:rsidR="00BE0CCE" w:rsidRPr="00271C72" w:rsidRDefault="00BE0CCE" w:rsidP="00271C72">
            <w:pPr>
              <w:rPr>
                <w:b/>
                <w:bCs/>
                <w:i/>
                <w:iCs/>
                <w:noProof/>
                <w:sz w:val="16"/>
                <w:szCs w:val="16"/>
              </w:rPr>
            </w:pPr>
            <w:r w:rsidRPr="00271C72">
              <w:rPr>
                <w:b/>
                <w:bCs/>
                <w:i/>
                <w:iCs/>
                <w:sz w:val="16"/>
                <w:szCs w:val="16"/>
              </w:rPr>
              <w:t>Ground truth</w:t>
            </w:r>
          </w:p>
        </w:tc>
        <w:tc>
          <w:tcPr>
            <w:tcW w:w="3532" w:type="dxa"/>
          </w:tcPr>
          <w:p w14:paraId="69BCC73F" w14:textId="407257D0" w:rsidR="00BE0CCE" w:rsidRDefault="00BE0CCE" w:rsidP="00271C72">
            <w:pPr>
              <w:rPr>
                <w:noProof/>
              </w:rPr>
            </w:pPr>
            <w:r>
              <w:rPr>
                <w:noProof/>
              </w:rPr>
              <w:drawing>
                <wp:inline distT="0" distB="0" distL="0" distR="0" wp14:anchorId="0B0FFC34" wp14:editId="1ED93009">
                  <wp:extent cx="2160000" cy="108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labe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0A34A4B7" w14:textId="77777777" w:rsidR="00BE0CCE" w:rsidRDefault="00BE0CCE" w:rsidP="00271C72">
            <w:pPr>
              <w:rPr>
                <w:noProof/>
              </w:rPr>
            </w:pPr>
            <w:r>
              <w:rPr>
                <w:noProof/>
              </w:rPr>
              <w:drawing>
                <wp:inline distT="0" distB="0" distL="0" distR="0" wp14:anchorId="7FAB095B" wp14:editId="6A709272">
                  <wp:extent cx="2160000" cy="108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lab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8A4CA48" w14:textId="77777777" w:rsidTr="00271C72">
        <w:trPr>
          <w:jc w:val="center"/>
        </w:trPr>
        <w:tc>
          <w:tcPr>
            <w:tcW w:w="1072" w:type="dxa"/>
          </w:tcPr>
          <w:p w14:paraId="3D26ED37" w14:textId="2B3013D3" w:rsidR="00BE0CCE" w:rsidRPr="00271C72" w:rsidRDefault="00BE0CCE" w:rsidP="00271C72">
            <w:pPr>
              <w:rPr>
                <w:b/>
                <w:bCs/>
                <w:i/>
                <w:iCs/>
                <w:noProof/>
                <w:sz w:val="16"/>
                <w:szCs w:val="16"/>
              </w:rPr>
            </w:pPr>
            <w:r w:rsidRPr="00271C72">
              <w:rPr>
                <w:b/>
                <w:bCs/>
                <w:i/>
                <w:iCs/>
                <w:sz w:val="16"/>
                <w:szCs w:val="16"/>
              </w:rPr>
              <w:t>Baseline model</w:t>
            </w:r>
          </w:p>
        </w:tc>
        <w:tc>
          <w:tcPr>
            <w:tcW w:w="3532" w:type="dxa"/>
          </w:tcPr>
          <w:p w14:paraId="2C990F37" w14:textId="71D90A11" w:rsidR="00BE0CCE" w:rsidRDefault="00BE0CCE" w:rsidP="00271C72">
            <w:pPr>
              <w:rPr>
                <w:noProof/>
              </w:rPr>
            </w:pPr>
            <w:r>
              <w:rPr>
                <w:noProof/>
              </w:rPr>
              <w:drawing>
                <wp:inline distT="0" distB="0" distL="0" distR="0" wp14:anchorId="220D6247" wp14:editId="168E7A1F">
                  <wp:extent cx="2160000" cy="108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re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06E98BCC" w14:textId="77777777" w:rsidR="00BE0CCE" w:rsidRDefault="00BE0CCE" w:rsidP="00271C72">
            <w:pPr>
              <w:rPr>
                <w:noProof/>
              </w:rPr>
            </w:pPr>
            <w:r>
              <w:rPr>
                <w:noProof/>
              </w:rPr>
              <w:drawing>
                <wp:inline distT="0" distB="0" distL="0" distR="0" wp14:anchorId="292BE9A4" wp14:editId="430BA28D">
                  <wp:extent cx="2160000" cy="1080000"/>
                  <wp:effectExtent l="0" t="0" r="0" b="0"/>
                  <wp:docPr id="70" name="图片 7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r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05441205" w14:textId="77777777" w:rsidTr="00271C72">
        <w:trPr>
          <w:jc w:val="center"/>
        </w:trPr>
        <w:tc>
          <w:tcPr>
            <w:tcW w:w="1072" w:type="dxa"/>
          </w:tcPr>
          <w:p w14:paraId="249B130D" w14:textId="6E755214" w:rsidR="00BE0CCE" w:rsidRPr="00271C72" w:rsidRDefault="00BE0CCE" w:rsidP="00271C72">
            <w:pPr>
              <w:rPr>
                <w:b/>
                <w:bCs/>
                <w:i/>
                <w:iCs/>
                <w:noProof/>
                <w:sz w:val="16"/>
                <w:szCs w:val="16"/>
              </w:rPr>
            </w:pPr>
            <w:r w:rsidRPr="00271C72">
              <w:rPr>
                <w:b/>
                <w:bCs/>
                <w:i/>
                <w:iCs/>
                <w:sz w:val="16"/>
                <w:szCs w:val="16"/>
              </w:rPr>
              <w:t>Baseline trained by augmented data</w:t>
            </w:r>
          </w:p>
        </w:tc>
        <w:tc>
          <w:tcPr>
            <w:tcW w:w="3532" w:type="dxa"/>
          </w:tcPr>
          <w:p w14:paraId="74F0F655" w14:textId="539099C7" w:rsidR="00BE0CCE" w:rsidRDefault="00BE0CCE" w:rsidP="00271C72">
            <w:pPr>
              <w:rPr>
                <w:noProof/>
              </w:rPr>
            </w:pPr>
            <w:r>
              <w:rPr>
                <w:noProof/>
              </w:rPr>
              <w:drawing>
                <wp:inline distT="0" distB="0" distL="0" distR="0" wp14:anchorId="17B38EF7" wp14:editId="6FD0D227">
                  <wp:extent cx="2160000" cy="108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red_base_fc_aug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5B271456" w14:textId="77777777" w:rsidR="00BE0CCE" w:rsidRDefault="00BE0CCE" w:rsidP="00271C72">
            <w:pPr>
              <w:rPr>
                <w:noProof/>
              </w:rPr>
            </w:pPr>
            <w:r>
              <w:rPr>
                <w:noProof/>
              </w:rPr>
              <w:drawing>
                <wp:inline distT="0" distB="0" distL="0" distR="0" wp14:anchorId="7C666D2E" wp14:editId="230D60EF">
                  <wp:extent cx="2160000" cy="1080000"/>
                  <wp:effectExtent l="0" t="0" r="0" b="0"/>
                  <wp:docPr id="72" name="图片 72"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red_base_fc_augu.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B0776D6" w14:textId="77777777" w:rsidTr="00271C72">
        <w:trPr>
          <w:jc w:val="center"/>
        </w:trPr>
        <w:tc>
          <w:tcPr>
            <w:tcW w:w="1072" w:type="dxa"/>
          </w:tcPr>
          <w:p w14:paraId="0896785E" w14:textId="25DAAD99" w:rsidR="00BE0CCE" w:rsidRPr="00271C72" w:rsidRDefault="00BE0CCE" w:rsidP="00271C72">
            <w:pPr>
              <w:rPr>
                <w:b/>
                <w:bCs/>
                <w:i/>
                <w:iCs/>
                <w:noProof/>
                <w:sz w:val="16"/>
                <w:szCs w:val="16"/>
              </w:rPr>
            </w:pPr>
            <w:r w:rsidRPr="00271C72">
              <w:rPr>
                <w:b/>
                <w:bCs/>
                <w:i/>
                <w:iCs/>
                <w:sz w:val="16"/>
                <w:szCs w:val="16"/>
              </w:rPr>
              <w:t>Baseline with weighted loss</w:t>
            </w:r>
          </w:p>
        </w:tc>
        <w:tc>
          <w:tcPr>
            <w:tcW w:w="3532" w:type="dxa"/>
          </w:tcPr>
          <w:p w14:paraId="1F73F713" w14:textId="56520799" w:rsidR="00BE0CCE" w:rsidRDefault="00BE0CCE" w:rsidP="00271C72">
            <w:pPr>
              <w:rPr>
                <w:noProof/>
              </w:rPr>
            </w:pPr>
            <w:r>
              <w:rPr>
                <w:noProof/>
              </w:rPr>
              <w:drawing>
                <wp:inline distT="0" distB="0" distL="0" distR="0" wp14:anchorId="01AADCD4" wp14:editId="6F449AFB">
                  <wp:extent cx="2160000" cy="108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red_weight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3EDA62A7" w14:textId="77777777" w:rsidR="00BE0CCE" w:rsidRDefault="00BE0CCE" w:rsidP="00271C72">
            <w:pPr>
              <w:rPr>
                <w:noProof/>
              </w:rPr>
            </w:pPr>
            <w:r>
              <w:rPr>
                <w:noProof/>
              </w:rPr>
              <w:drawing>
                <wp:inline distT="0" distB="0" distL="0" distR="0" wp14:anchorId="2DAC9BCC" wp14:editId="10C26256">
                  <wp:extent cx="2160000" cy="1080000"/>
                  <wp:effectExtent l="0" t="0" r="0" b="0"/>
                  <wp:docPr id="74" name="图片 74" descr="图片包含 玩具, LEGO&#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red_weighte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492D634" w14:textId="77777777" w:rsidTr="00271C72">
        <w:trPr>
          <w:jc w:val="center"/>
        </w:trPr>
        <w:tc>
          <w:tcPr>
            <w:tcW w:w="1072" w:type="dxa"/>
          </w:tcPr>
          <w:p w14:paraId="4D016B4F" w14:textId="51428273" w:rsidR="00BE0CCE" w:rsidRPr="00271C72" w:rsidRDefault="00BE0CCE" w:rsidP="00271C72">
            <w:pPr>
              <w:rPr>
                <w:b/>
                <w:bCs/>
                <w:i/>
                <w:iCs/>
                <w:noProof/>
                <w:sz w:val="16"/>
                <w:szCs w:val="16"/>
              </w:rPr>
            </w:pPr>
            <w:r w:rsidRPr="00271C72">
              <w:rPr>
                <w:b/>
                <w:bCs/>
                <w:i/>
                <w:iCs/>
                <w:sz w:val="16"/>
                <w:szCs w:val="16"/>
              </w:rPr>
              <w:lastRenderedPageBreak/>
              <w:t>Baseline with dice loss</w:t>
            </w:r>
          </w:p>
        </w:tc>
        <w:tc>
          <w:tcPr>
            <w:tcW w:w="3532" w:type="dxa"/>
          </w:tcPr>
          <w:p w14:paraId="4866C53C" w14:textId="54921268" w:rsidR="00BE0CCE" w:rsidRDefault="00BE0CCE" w:rsidP="00271C72">
            <w:pPr>
              <w:rPr>
                <w:noProof/>
              </w:rPr>
            </w:pPr>
            <w:r>
              <w:rPr>
                <w:noProof/>
              </w:rPr>
              <w:drawing>
                <wp:inline distT="0" distB="0" distL="0" distR="0" wp14:anchorId="592BBC46" wp14:editId="0AAE311D">
                  <wp:extent cx="2160000" cy="108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re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29A9724E" w14:textId="77777777" w:rsidR="00BE0CCE" w:rsidRDefault="00BE0CCE" w:rsidP="00271C72">
            <w:pPr>
              <w:rPr>
                <w:noProof/>
              </w:rPr>
            </w:pPr>
            <w:r>
              <w:rPr>
                <w:noProof/>
              </w:rPr>
              <w:drawing>
                <wp:inline distT="0" distB="0" distL="0" distR="0" wp14:anchorId="7E83D2DC" wp14:editId="34E9BDC1">
                  <wp:extent cx="2160000" cy="1080000"/>
                  <wp:effectExtent l="0" t="0" r="0" b="0"/>
                  <wp:docPr id="76" name="图片 7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re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1A8D772" w14:textId="77777777" w:rsidTr="00271C72">
        <w:trPr>
          <w:jc w:val="center"/>
        </w:trPr>
        <w:tc>
          <w:tcPr>
            <w:tcW w:w="1072" w:type="dxa"/>
          </w:tcPr>
          <w:p w14:paraId="772F91F4" w14:textId="7F9354A2" w:rsidR="00BE0CCE" w:rsidRPr="00271C72" w:rsidRDefault="00BE0CCE" w:rsidP="00271C72">
            <w:pPr>
              <w:rPr>
                <w:b/>
                <w:bCs/>
                <w:i/>
                <w:iCs/>
                <w:noProof/>
                <w:sz w:val="16"/>
                <w:szCs w:val="16"/>
              </w:rPr>
            </w:pPr>
            <w:r w:rsidRPr="00271C72">
              <w:rPr>
                <w:b/>
                <w:bCs/>
                <w:i/>
                <w:iCs/>
                <w:sz w:val="16"/>
                <w:szCs w:val="16"/>
              </w:rPr>
              <w:t>Modified ResNet-50</w:t>
            </w:r>
          </w:p>
        </w:tc>
        <w:tc>
          <w:tcPr>
            <w:tcW w:w="3532" w:type="dxa"/>
          </w:tcPr>
          <w:p w14:paraId="703067BF" w14:textId="5A2F0BF3" w:rsidR="00BE0CCE" w:rsidRDefault="00BE0CCE" w:rsidP="00271C72">
            <w:r>
              <w:rPr>
                <w:noProof/>
              </w:rPr>
              <w:drawing>
                <wp:inline distT="0" distB="0" distL="0" distR="0" wp14:anchorId="217AEA41" wp14:editId="4F63487D">
                  <wp:extent cx="2160000" cy="108000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re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32" w:type="dxa"/>
          </w:tcPr>
          <w:p w14:paraId="0C0908F2" w14:textId="77777777" w:rsidR="00BE0CCE" w:rsidRDefault="00BE0CCE" w:rsidP="00271C72">
            <w:pPr>
              <w:rPr>
                <w:noProof/>
              </w:rPr>
            </w:pPr>
            <w:r>
              <w:rPr>
                <w:noProof/>
              </w:rPr>
              <w:drawing>
                <wp:inline distT="0" distB="0" distL="0" distR="0" wp14:anchorId="6A293282" wp14:editId="19F66FD3">
                  <wp:extent cx="2160000" cy="1080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r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ED2830F" w14:textId="77777777" w:rsidTr="00271C72">
        <w:trPr>
          <w:jc w:val="center"/>
        </w:trPr>
        <w:tc>
          <w:tcPr>
            <w:tcW w:w="1072" w:type="dxa"/>
          </w:tcPr>
          <w:p w14:paraId="373F6CE0" w14:textId="5222C968" w:rsidR="00BE0CCE" w:rsidRPr="00271C72" w:rsidRDefault="00BE0CCE" w:rsidP="00271C72">
            <w:pPr>
              <w:rPr>
                <w:b/>
                <w:bCs/>
                <w:i/>
                <w:iCs/>
                <w:noProof/>
                <w:sz w:val="16"/>
                <w:szCs w:val="16"/>
              </w:rPr>
            </w:pPr>
            <w:r w:rsidRPr="00271C72">
              <w:rPr>
                <w:b/>
                <w:bCs/>
                <w:i/>
                <w:iCs/>
                <w:sz w:val="16"/>
                <w:szCs w:val="16"/>
              </w:rPr>
              <w:t>Modified U-Net</w:t>
            </w:r>
          </w:p>
        </w:tc>
        <w:tc>
          <w:tcPr>
            <w:tcW w:w="3532" w:type="dxa"/>
          </w:tcPr>
          <w:p w14:paraId="555E1EB5" w14:textId="0ADE816C" w:rsidR="00BE0CCE" w:rsidRDefault="00BE0CCE" w:rsidP="00271C72">
            <w:pPr>
              <w:rPr>
                <w:noProof/>
              </w:rPr>
            </w:pPr>
            <w:r>
              <w:rPr>
                <w:noProof/>
              </w:rPr>
              <w:drawing>
                <wp:inline distT="0" distB="0" distL="0" distR="0" wp14:anchorId="5AB05BA8" wp14:editId="41EFC35D">
                  <wp:extent cx="2160000" cy="1080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red_unet_b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16CCEDFB" w14:textId="77777777" w:rsidR="00BE0CCE" w:rsidRDefault="00BE0CCE" w:rsidP="00271C72">
            <w:pPr>
              <w:rPr>
                <w:noProof/>
              </w:rPr>
            </w:pPr>
            <w:r>
              <w:rPr>
                <w:noProof/>
              </w:rPr>
              <w:drawing>
                <wp:inline distT="0" distB="0" distL="0" distR="0" wp14:anchorId="6C829B69" wp14:editId="18A811A5">
                  <wp:extent cx="2160000" cy="108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red_unet_b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32E88A4" w14:textId="77777777" w:rsidTr="00271C72">
        <w:trPr>
          <w:jc w:val="center"/>
        </w:trPr>
        <w:tc>
          <w:tcPr>
            <w:tcW w:w="1072" w:type="dxa"/>
          </w:tcPr>
          <w:p w14:paraId="237BDBC3" w14:textId="1B956CAE" w:rsidR="00BE0CCE" w:rsidRPr="00271C72" w:rsidRDefault="00BE0CCE" w:rsidP="00271C72">
            <w:pPr>
              <w:rPr>
                <w:b/>
                <w:bCs/>
                <w:i/>
                <w:iCs/>
                <w:noProof/>
                <w:sz w:val="16"/>
                <w:szCs w:val="16"/>
              </w:rPr>
            </w:pPr>
            <w:r w:rsidRPr="00271C72">
              <w:rPr>
                <w:b/>
                <w:bCs/>
                <w:i/>
                <w:iCs/>
                <w:sz w:val="16"/>
                <w:szCs w:val="16"/>
              </w:rPr>
              <w:t>Deeplabv3</w:t>
            </w:r>
          </w:p>
        </w:tc>
        <w:tc>
          <w:tcPr>
            <w:tcW w:w="3532" w:type="dxa"/>
          </w:tcPr>
          <w:p w14:paraId="7CFABE39" w14:textId="4BCC1329" w:rsidR="00BE0CCE" w:rsidRDefault="00BE0CCE" w:rsidP="00271C72">
            <w:r>
              <w:rPr>
                <w:noProof/>
              </w:rPr>
              <w:drawing>
                <wp:inline distT="0" distB="0" distL="0" distR="0" wp14:anchorId="79ACE6D6" wp14:editId="51D80E79">
                  <wp:extent cx="2160000" cy="108000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r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32" w:type="dxa"/>
          </w:tcPr>
          <w:p w14:paraId="3A608080" w14:textId="77777777" w:rsidR="00BE0CCE" w:rsidRDefault="00BE0CCE" w:rsidP="00271C72">
            <w:r>
              <w:rPr>
                <w:noProof/>
              </w:rPr>
              <w:drawing>
                <wp:inline distT="0" distB="0" distL="0" distR="0" wp14:anchorId="71BF0E97" wp14:editId="1B409ABA">
                  <wp:extent cx="2160000" cy="107999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r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1079998"/>
                          </a:xfrm>
                          <a:prstGeom prst="rect">
                            <a:avLst/>
                          </a:prstGeom>
                        </pic:spPr>
                      </pic:pic>
                    </a:graphicData>
                  </a:graphic>
                </wp:inline>
              </w:drawing>
            </w:r>
          </w:p>
        </w:tc>
      </w:tr>
      <w:tr w:rsidR="00BE0CCE" w14:paraId="61801E1C" w14:textId="77777777" w:rsidTr="00271C72">
        <w:trPr>
          <w:jc w:val="center"/>
        </w:trPr>
        <w:tc>
          <w:tcPr>
            <w:tcW w:w="1072" w:type="dxa"/>
          </w:tcPr>
          <w:p w14:paraId="671843C4" w14:textId="4E771724" w:rsidR="00BE0CCE" w:rsidRPr="00271C72" w:rsidRDefault="00BE0CCE" w:rsidP="00271C72">
            <w:pPr>
              <w:rPr>
                <w:b/>
                <w:bCs/>
                <w:i/>
                <w:iCs/>
                <w:noProof/>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532" w:type="dxa"/>
          </w:tcPr>
          <w:p w14:paraId="4B3CC2C2" w14:textId="1B02A61F" w:rsidR="00BE0CCE" w:rsidRDefault="00BE0CCE" w:rsidP="00271C72">
            <w:pPr>
              <w:rPr>
                <w:noProof/>
              </w:rPr>
            </w:pPr>
            <w:r>
              <w:rPr>
                <w:noProof/>
              </w:rPr>
              <w:drawing>
                <wp:inline distT="0" distB="0" distL="0" distR="0" wp14:anchorId="0C6A2CCA" wp14:editId="2099C1BE">
                  <wp:extent cx="2160000" cy="10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r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32" w:type="dxa"/>
          </w:tcPr>
          <w:p w14:paraId="75087BBE" w14:textId="77777777" w:rsidR="00BE0CCE" w:rsidRDefault="00BE0CCE" w:rsidP="00271C72">
            <w:pPr>
              <w:rPr>
                <w:noProof/>
              </w:rPr>
            </w:pPr>
            <w:r>
              <w:rPr>
                <w:noProof/>
              </w:rPr>
              <w:drawing>
                <wp:inline distT="0" distB="0" distL="0" distR="0" wp14:anchorId="51D3FDB0" wp14:editId="1185BD7D">
                  <wp:extent cx="2160000" cy="1080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re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7247617E" w14:textId="030C1DF0" w:rsidR="00F03E0B" w:rsidRDefault="001C2FD4" w:rsidP="00F03E0B">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7</w:t>
      </w:r>
      <w:r>
        <w:rPr>
          <w:spacing w:val="5"/>
          <w:kern w:val="1"/>
        </w:rPr>
        <w:t xml:space="preserve">:  </w:t>
      </w:r>
      <w:r>
        <w:rPr>
          <w:spacing w:val="5"/>
          <w:kern w:val="1"/>
        </w:rPr>
        <w:t>Visualized Segmented Output of Different Models</w:t>
      </w:r>
    </w:p>
    <w:p w14:paraId="02E521D6" w14:textId="77777777" w:rsidR="0023168C" w:rsidRDefault="0023168C" w:rsidP="00F03E0B">
      <w:pPr>
        <w:widowControl w:val="0"/>
        <w:autoSpaceDE w:val="0"/>
        <w:autoSpaceDN w:val="0"/>
        <w:adjustRightInd w:val="0"/>
        <w:spacing w:before="120" w:line="226" w:lineRule="auto"/>
        <w:jc w:val="center"/>
        <w:rPr>
          <w:spacing w:val="5"/>
          <w:kern w:val="1"/>
        </w:rPr>
      </w:pPr>
    </w:p>
    <w:p w14:paraId="4E0A7A8C" w14:textId="388C90CB" w:rsidR="0023168C" w:rsidRPr="00386C40" w:rsidRDefault="0023168C" w:rsidP="0023168C">
      <w:pPr>
        <w:widowControl w:val="0"/>
        <w:autoSpaceDE w:val="0"/>
        <w:autoSpaceDN w:val="0"/>
        <w:adjustRightInd w:val="0"/>
        <w:rPr>
          <w:b/>
          <w:bCs/>
          <w:spacing w:val="24"/>
          <w:kern w:val="1"/>
        </w:rPr>
      </w:pPr>
      <w:r>
        <w:rPr>
          <w:b/>
          <w:bCs/>
          <w:spacing w:val="24"/>
          <w:kern w:val="1"/>
        </w:rPr>
        <w:t>4</w:t>
      </w:r>
      <w:r>
        <w:rPr>
          <w:b/>
          <w:bCs/>
          <w:spacing w:val="24"/>
          <w:kern w:val="1"/>
        </w:rPr>
        <w:t>.</w:t>
      </w:r>
      <w:r>
        <w:rPr>
          <w:b/>
          <w:bCs/>
          <w:spacing w:val="24"/>
          <w:kern w:val="1"/>
        </w:rPr>
        <w:t>1</w:t>
      </w:r>
      <w:r>
        <w:rPr>
          <w:b/>
          <w:bCs/>
          <w:spacing w:val="24"/>
          <w:kern w:val="1"/>
        </w:rPr>
        <w:tab/>
      </w:r>
      <w:r>
        <w:rPr>
          <w:b/>
          <w:bCs/>
          <w:spacing w:val="24"/>
          <w:kern w:val="1"/>
        </w:rPr>
        <w:t>Baseline Model</w:t>
      </w:r>
    </w:p>
    <w:p w14:paraId="008D46C6" w14:textId="3592D869" w:rsidR="0023168C" w:rsidRDefault="0023168C" w:rsidP="0023168C">
      <w:pPr>
        <w:widowControl w:val="0"/>
        <w:autoSpaceDE w:val="0"/>
        <w:autoSpaceDN w:val="0"/>
        <w:adjustRightInd w:val="0"/>
        <w:spacing w:before="120" w:line="226" w:lineRule="auto"/>
        <w:rPr>
          <w:spacing w:val="5"/>
          <w:kern w:val="1"/>
        </w:rPr>
      </w:pPr>
      <w:r w:rsidRPr="0023168C">
        <w:rPr>
          <w:spacing w:val="5"/>
          <w:kern w:val="1"/>
        </w:rPr>
        <w:t xml:space="preserve">We exploit to adopt Fully Convolutional Network on Cityscape dataset as our baseline model.  It achieves poor </w:t>
      </w:r>
      <w:proofErr w:type="spellStart"/>
      <w:r w:rsidR="003222B2">
        <w:rPr>
          <w:spacing w:val="5"/>
          <w:kern w:val="1"/>
        </w:rPr>
        <w:t>IoU</w:t>
      </w:r>
      <w:proofErr w:type="spellEnd"/>
      <w:r w:rsidRPr="0023168C">
        <w:rPr>
          <w:spacing w:val="5"/>
          <w:kern w:val="1"/>
        </w:rPr>
        <w:t xml:space="preserve"> performance with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=25.41%. This experiment </w:t>
      </w:r>
      <w:r w:rsidR="003222B2" w:rsidRPr="0023168C">
        <w:rPr>
          <w:spacing w:val="5"/>
          <w:kern w:val="1"/>
        </w:rPr>
        <w:t>illustrates</w:t>
      </w:r>
      <w:r w:rsidRPr="0023168C">
        <w:rPr>
          <w:spacing w:val="5"/>
          <w:kern w:val="1"/>
        </w:rPr>
        <w:t xml:space="preserve"> that plain encoder-decoder architecture is insufficient to tackle semantic segmentation task with large environment variation and unbalanced data.</w:t>
      </w:r>
    </w:p>
    <w:p w14:paraId="4287633F" w14:textId="77777777" w:rsidR="0023168C" w:rsidRDefault="0023168C" w:rsidP="0023168C">
      <w:pPr>
        <w:widowControl w:val="0"/>
        <w:autoSpaceDE w:val="0"/>
        <w:autoSpaceDN w:val="0"/>
        <w:adjustRightInd w:val="0"/>
        <w:spacing w:before="120" w:line="226" w:lineRule="auto"/>
        <w:rPr>
          <w:spacing w:val="5"/>
          <w:kern w:val="1"/>
        </w:rPr>
      </w:pPr>
    </w:p>
    <w:p w14:paraId="64852E95" w14:textId="275DAD2E" w:rsidR="0023168C" w:rsidRPr="00386C40" w:rsidRDefault="0023168C" w:rsidP="0023168C">
      <w:pPr>
        <w:widowControl w:val="0"/>
        <w:autoSpaceDE w:val="0"/>
        <w:autoSpaceDN w:val="0"/>
        <w:adjustRightInd w:val="0"/>
        <w:rPr>
          <w:b/>
          <w:bCs/>
          <w:spacing w:val="24"/>
          <w:kern w:val="1"/>
        </w:rPr>
      </w:pPr>
      <w:r>
        <w:rPr>
          <w:b/>
          <w:bCs/>
          <w:spacing w:val="24"/>
          <w:kern w:val="1"/>
        </w:rPr>
        <w:t>4.</w:t>
      </w:r>
      <w:r>
        <w:rPr>
          <w:b/>
          <w:bCs/>
          <w:spacing w:val="24"/>
          <w:kern w:val="1"/>
        </w:rPr>
        <w:t>2</w:t>
      </w:r>
      <w:r>
        <w:rPr>
          <w:b/>
          <w:bCs/>
          <w:spacing w:val="24"/>
          <w:kern w:val="1"/>
        </w:rPr>
        <w:tab/>
      </w:r>
      <w:r>
        <w:rPr>
          <w:b/>
          <w:bCs/>
          <w:spacing w:val="24"/>
          <w:kern w:val="1"/>
        </w:rPr>
        <w:t xml:space="preserve">Weighted Loss and </w:t>
      </w:r>
      <w:r w:rsidR="003222B2">
        <w:rPr>
          <w:b/>
          <w:bCs/>
          <w:spacing w:val="24"/>
          <w:kern w:val="1"/>
        </w:rPr>
        <w:t>Dice Loss</w:t>
      </w:r>
    </w:p>
    <w:p w14:paraId="02FBB715" w14:textId="506B5F27" w:rsidR="003222B2" w:rsidRDefault="0023168C" w:rsidP="0023168C">
      <w:pPr>
        <w:widowControl w:val="0"/>
        <w:autoSpaceDE w:val="0"/>
        <w:autoSpaceDN w:val="0"/>
        <w:adjustRightInd w:val="0"/>
        <w:spacing w:before="120" w:line="226" w:lineRule="auto"/>
        <w:rPr>
          <w:spacing w:val="5"/>
          <w:kern w:val="1"/>
        </w:rPr>
      </w:pPr>
      <w:r w:rsidRPr="0023168C">
        <w:rPr>
          <w:spacing w:val="5"/>
          <w:kern w:val="1"/>
        </w:rPr>
        <w:t xml:space="preserve">One of the common ways to tackle the imbalanced data problem is to modify the loss function. By setting reasonable class weight parameter, baseline with weighted loss surpasses the original model by 7% percent on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Misclassification errors of the less frequent classes can be up-weighted in the cross-entropy loss. This result in higher IOU of “traffic sign” and “bicycle”. Dice loss has the same weighting mechanism for segmentation. It treats the evaluation metric directly as the optimization target, which result in higher evaluation performance. It also marginally improves the baseline, reaching 29.6%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and </w:t>
      </w:r>
      <w:proofErr w:type="gramStart"/>
      <w:r w:rsidR="003222B2" w:rsidRPr="0023168C">
        <w:rPr>
          <w:spacing w:val="5"/>
          <w:kern w:val="1"/>
        </w:rPr>
        <w:t>87.1</w:t>
      </w:r>
      <w:r w:rsidR="003222B2">
        <w:rPr>
          <w:spacing w:val="5"/>
          <w:kern w:val="1"/>
        </w:rPr>
        <w:t xml:space="preserve">% </w:t>
      </w:r>
      <w:r w:rsidR="003222B2" w:rsidRPr="0023168C">
        <w:rPr>
          <w:spacing w:val="5"/>
          <w:kern w:val="1"/>
        </w:rPr>
        <w:t>pixel</w:t>
      </w:r>
      <w:proofErr w:type="gramEnd"/>
      <w:r w:rsidRPr="0023168C">
        <w:rPr>
          <w:spacing w:val="5"/>
          <w:kern w:val="1"/>
        </w:rPr>
        <w:t xml:space="preserve"> accuracy.</w:t>
      </w:r>
    </w:p>
    <w:p w14:paraId="0434B88F" w14:textId="08E45514" w:rsidR="003222B2" w:rsidRPr="00386C40" w:rsidRDefault="003222B2" w:rsidP="003222B2">
      <w:pPr>
        <w:widowControl w:val="0"/>
        <w:autoSpaceDE w:val="0"/>
        <w:autoSpaceDN w:val="0"/>
        <w:adjustRightInd w:val="0"/>
        <w:rPr>
          <w:b/>
          <w:bCs/>
          <w:spacing w:val="24"/>
          <w:kern w:val="1"/>
        </w:rPr>
      </w:pPr>
      <w:r>
        <w:rPr>
          <w:b/>
          <w:bCs/>
          <w:spacing w:val="24"/>
          <w:kern w:val="1"/>
        </w:rPr>
        <w:lastRenderedPageBreak/>
        <w:t>4.</w:t>
      </w:r>
      <w:r>
        <w:rPr>
          <w:b/>
          <w:bCs/>
          <w:spacing w:val="24"/>
          <w:kern w:val="1"/>
        </w:rPr>
        <w:t>3</w:t>
      </w:r>
      <w:r>
        <w:rPr>
          <w:b/>
          <w:bCs/>
          <w:spacing w:val="24"/>
          <w:kern w:val="1"/>
        </w:rPr>
        <w:tab/>
      </w:r>
      <w:r>
        <w:rPr>
          <w:b/>
          <w:bCs/>
          <w:spacing w:val="24"/>
          <w:kern w:val="1"/>
        </w:rPr>
        <w:t>Transfer Learning</w:t>
      </w:r>
    </w:p>
    <w:p w14:paraId="0936E236" w14:textId="29D702B2" w:rsidR="003222B2" w:rsidRDefault="0023168C" w:rsidP="003222B2">
      <w:pPr>
        <w:widowControl w:val="0"/>
        <w:autoSpaceDE w:val="0"/>
        <w:autoSpaceDN w:val="0"/>
        <w:adjustRightInd w:val="0"/>
        <w:rPr>
          <w:spacing w:val="5"/>
          <w:kern w:val="1"/>
        </w:rPr>
      </w:pPr>
      <w:r w:rsidRPr="0023168C">
        <w:rPr>
          <w:spacing w:val="5"/>
          <w:kern w:val="1"/>
        </w:rPr>
        <w:t xml:space="preserve">To explain the importance of different network topology and its impact on semantic segmentation, we also switch the encoder part of the baseline to the pretrained ResNet50 model. With a more sophisticated network, the </w:t>
      </w:r>
      <w:proofErr w:type="spellStart"/>
      <w:r w:rsidRPr="0023168C">
        <w:rPr>
          <w:spacing w:val="5"/>
          <w:kern w:val="1"/>
        </w:rPr>
        <w:t>ResNet</w:t>
      </w:r>
      <w:proofErr w:type="spellEnd"/>
      <w:r w:rsidRPr="0023168C">
        <w:rPr>
          <w:spacing w:val="5"/>
          <w:kern w:val="1"/>
        </w:rPr>
        <w:t xml:space="preserve">-FCN yield a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of 29.1%. It demonstrates that, deep network and skip-connection is beneficial for the segmentation task.</w:t>
      </w:r>
    </w:p>
    <w:p w14:paraId="10F9EDF7" w14:textId="77777777" w:rsidR="003222B2" w:rsidRDefault="003222B2" w:rsidP="003222B2">
      <w:pPr>
        <w:widowControl w:val="0"/>
        <w:autoSpaceDE w:val="0"/>
        <w:autoSpaceDN w:val="0"/>
        <w:adjustRightInd w:val="0"/>
        <w:rPr>
          <w:spacing w:val="5"/>
          <w:kern w:val="1"/>
        </w:rPr>
      </w:pPr>
    </w:p>
    <w:p w14:paraId="3A4F1273" w14:textId="3B6527D0" w:rsidR="003222B2" w:rsidRPr="003222B2" w:rsidRDefault="003222B2" w:rsidP="003222B2">
      <w:pPr>
        <w:widowControl w:val="0"/>
        <w:autoSpaceDE w:val="0"/>
        <w:autoSpaceDN w:val="0"/>
        <w:adjustRightInd w:val="0"/>
        <w:rPr>
          <w:b/>
          <w:bCs/>
          <w:spacing w:val="24"/>
          <w:kern w:val="1"/>
        </w:rPr>
      </w:pPr>
      <w:r>
        <w:rPr>
          <w:b/>
          <w:bCs/>
          <w:spacing w:val="24"/>
          <w:kern w:val="1"/>
        </w:rPr>
        <w:t>4.</w:t>
      </w:r>
      <w:r>
        <w:rPr>
          <w:b/>
          <w:bCs/>
          <w:spacing w:val="24"/>
          <w:kern w:val="1"/>
        </w:rPr>
        <w:t>4</w:t>
      </w:r>
      <w:r>
        <w:rPr>
          <w:b/>
          <w:bCs/>
          <w:spacing w:val="24"/>
          <w:kern w:val="1"/>
        </w:rPr>
        <w:tab/>
      </w:r>
      <w:r>
        <w:rPr>
          <w:b/>
          <w:bCs/>
          <w:spacing w:val="24"/>
          <w:kern w:val="1"/>
        </w:rPr>
        <w:t>U-Net</w:t>
      </w:r>
    </w:p>
    <w:p w14:paraId="4C7917AE" w14:textId="76873FF6" w:rsidR="0023168C" w:rsidRDefault="0023168C" w:rsidP="0023168C">
      <w:pPr>
        <w:widowControl w:val="0"/>
        <w:autoSpaceDE w:val="0"/>
        <w:autoSpaceDN w:val="0"/>
        <w:adjustRightInd w:val="0"/>
        <w:spacing w:before="120" w:line="226" w:lineRule="auto"/>
        <w:rPr>
          <w:spacing w:val="5"/>
          <w:kern w:val="1"/>
        </w:rPr>
      </w:pPr>
      <w:r w:rsidRPr="0023168C">
        <w:rPr>
          <w:spacing w:val="5"/>
          <w:kern w:val="1"/>
        </w:rPr>
        <w:t xml:space="preserve">U-net architecture is even powerful for the validation set of Cityscape challenge. We can see </w:t>
      </w:r>
      <w:r w:rsidR="003222B2" w:rsidRPr="0023168C">
        <w:rPr>
          <w:spacing w:val="5"/>
          <w:kern w:val="1"/>
        </w:rPr>
        <w:t>that</w:t>
      </w:r>
      <w:r w:rsidRPr="0023168C">
        <w:rPr>
          <w:spacing w:val="5"/>
          <w:kern w:val="1"/>
        </w:rPr>
        <w:t xml:space="preserve"> the skip connection design dramatically </w:t>
      </w:r>
      <w:r w:rsidR="003222B2" w:rsidRPr="0023168C">
        <w:rPr>
          <w:spacing w:val="5"/>
          <w:kern w:val="1"/>
        </w:rPr>
        <w:t>increases</w:t>
      </w:r>
      <w:r w:rsidRPr="0023168C">
        <w:rPr>
          <w:spacing w:val="5"/>
          <w:kern w:val="1"/>
        </w:rPr>
        <w:t xml:space="preserve"> the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by approximately 15% compared with the baseline. The fusion of multilayer feature map further </w:t>
      </w:r>
      <w:r w:rsidR="003222B2" w:rsidRPr="0023168C">
        <w:rPr>
          <w:spacing w:val="5"/>
          <w:kern w:val="1"/>
        </w:rPr>
        <w:t>strengthens</w:t>
      </w:r>
      <w:r w:rsidRPr="0023168C">
        <w:rPr>
          <w:spacing w:val="5"/>
          <w:kern w:val="1"/>
        </w:rPr>
        <w:t xml:space="preserve"> the generalization capability of CNN, which is even comparable with more sophisticated model with ASPP layer.</w:t>
      </w:r>
    </w:p>
    <w:p w14:paraId="1CA938EE" w14:textId="77777777" w:rsidR="003222B2" w:rsidRDefault="003222B2" w:rsidP="0023168C">
      <w:pPr>
        <w:widowControl w:val="0"/>
        <w:autoSpaceDE w:val="0"/>
        <w:autoSpaceDN w:val="0"/>
        <w:adjustRightInd w:val="0"/>
        <w:spacing w:before="120" w:line="226" w:lineRule="auto"/>
        <w:rPr>
          <w:spacing w:val="5"/>
          <w:kern w:val="1"/>
        </w:rPr>
      </w:pPr>
    </w:p>
    <w:p w14:paraId="0AF79A95" w14:textId="3573F939" w:rsidR="003222B2" w:rsidRPr="003222B2" w:rsidRDefault="003222B2" w:rsidP="003222B2">
      <w:pPr>
        <w:widowControl w:val="0"/>
        <w:autoSpaceDE w:val="0"/>
        <w:autoSpaceDN w:val="0"/>
        <w:adjustRightInd w:val="0"/>
        <w:rPr>
          <w:b/>
          <w:bCs/>
          <w:spacing w:val="24"/>
          <w:kern w:val="1"/>
        </w:rPr>
      </w:pPr>
      <w:r>
        <w:rPr>
          <w:b/>
          <w:bCs/>
          <w:spacing w:val="24"/>
          <w:kern w:val="1"/>
        </w:rPr>
        <w:t>4.5</w:t>
      </w:r>
      <w:r>
        <w:rPr>
          <w:b/>
          <w:bCs/>
          <w:spacing w:val="24"/>
          <w:kern w:val="1"/>
        </w:rPr>
        <w:tab/>
      </w:r>
      <w:proofErr w:type="spellStart"/>
      <w:r>
        <w:rPr>
          <w:b/>
          <w:bCs/>
          <w:spacing w:val="24"/>
          <w:kern w:val="1"/>
        </w:rPr>
        <w:t>ResNet</w:t>
      </w:r>
      <w:proofErr w:type="spellEnd"/>
      <w:r>
        <w:rPr>
          <w:b/>
          <w:bCs/>
          <w:spacing w:val="24"/>
          <w:kern w:val="1"/>
        </w:rPr>
        <w:t xml:space="preserve"> + ASPP</w:t>
      </w:r>
    </w:p>
    <w:p w14:paraId="6E354475" w14:textId="776CD680" w:rsidR="003222B2" w:rsidRDefault="003222B2" w:rsidP="0023168C">
      <w:pPr>
        <w:widowControl w:val="0"/>
        <w:autoSpaceDE w:val="0"/>
        <w:autoSpaceDN w:val="0"/>
        <w:adjustRightInd w:val="0"/>
        <w:spacing w:before="120" w:line="226" w:lineRule="auto"/>
        <w:rPr>
          <w:spacing w:val="5"/>
          <w:kern w:val="1"/>
        </w:rPr>
      </w:pPr>
      <w:r w:rsidRPr="003222B2">
        <w:rPr>
          <w:spacing w:val="5"/>
          <w:kern w:val="1"/>
        </w:rPr>
        <w:t xml:space="preserve">We implemented </w:t>
      </w:r>
      <w:proofErr w:type="spellStart"/>
      <w:r w:rsidRPr="003222B2">
        <w:rPr>
          <w:spacing w:val="5"/>
          <w:kern w:val="1"/>
        </w:rPr>
        <w:t>Astrous</w:t>
      </w:r>
      <w:proofErr w:type="spellEnd"/>
      <w:r w:rsidRPr="003222B2">
        <w:rPr>
          <w:spacing w:val="5"/>
          <w:kern w:val="1"/>
        </w:rPr>
        <w:t xml:space="preserve"> Spatial Pyramid Pooling</w:t>
      </w:r>
      <w:r>
        <w:rPr>
          <w:spacing w:val="5"/>
          <w:kern w:val="1"/>
        </w:rPr>
        <w:t xml:space="preserve"> (ASPP)</w:t>
      </w:r>
      <w:r w:rsidRPr="003222B2">
        <w:rPr>
          <w:spacing w:val="5"/>
          <w:kern w:val="1"/>
        </w:rPr>
        <w:t xml:space="preserve"> and add it to the decoder part of the U</w:t>
      </w:r>
      <w:r>
        <w:rPr>
          <w:spacing w:val="5"/>
          <w:kern w:val="1"/>
        </w:rPr>
        <w:t>-</w:t>
      </w:r>
      <w:r w:rsidRPr="003222B2">
        <w:rPr>
          <w:spacing w:val="5"/>
          <w:kern w:val="1"/>
        </w:rPr>
        <w:t xml:space="preserve">Net and </w:t>
      </w:r>
      <w:proofErr w:type="spellStart"/>
      <w:r w:rsidRPr="003222B2">
        <w:rPr>
          <w:spacing w:val="5"/>
          <w:kern w:val="1"/>
        </w:rPr>
        <w:t>ResNet</w:t>
      </w:r>
      <w:proofErr w:type="spellEnd"/>
      <w:r w:rsidRPr="003222B2">
        <w:rPr>
          <w:spacing w:val="5"/>
          <w:kern w:val="1"/>
        </w:rPr>
        <w:t xml:space="preserve">. And the best </w:t>
      </w:r>
      <w:proofErr w:type="spellStart"/>
      <w:r w:rsidRPr="003222B2">
        <w:rPr>
          <w:spacing w:val="5"/>
          <w:kern w:val="1"/>
        </w:rPr>
        <w:t>IoU</w:t>
      </w:r>
      <w:proofErr w:type="spellEnd"/>
      <w:r w:rsidRPr="003222B2">
        <w:rPr>
          <w:spacing w:val="5"/>
          <w:kern w:val="1"/>
        </w:rPr>
        <w:t xml:space="preserve"> we can get is </w:t>
      </w:r>
      <w:r>
        <w:rPr>
          <w:spacing w:val="5"/>
          <w:kern w:val="1"/>
        </w:rPr>
        <w:t>around 0.5</w:t>
      </w:r>
      <w:r w:rsidRPr="003222B2">
        <w:rPr>
          <w:spacing w:val="5"/>
          <w:kern w:val="1"/>
        </w:rPr>
        <w:t xml:space="preserve"> while the pixel accuracy is </w:t>
      </w:r>
      <w:r>
        <w:rPr>
          <w:spacing w:val="5"/>
          <w:kern w:val="1"/>
        </w:rPr>
        <w:t>92%</w:t>
      </w:r>
      <w:r w:rsidRPr="003222B2">
        <w:rPr>
          <w:spacing w:val="5"/>
          <w:kern w:val="1"/>
        </w:rPr>
        <w:t xml:space="preserve">, beating all the other </w:t>
      </w:r>
      <w:r>
        <w:rPr>
          <w:spacing w:val="5"/>
          <w:kern w:val="1"/>
        </w:rPr>
        <w:t>models</w:t>
      </w:r>
      <w:r w:rsidRPr="003222B2">
        <w:rPr>
          <w:spacing w:val="5"/>
          <w:kern w:val="1"/>
        </w:rPr>
        <w:t xml:space="preserve"> in our experiments. After experimenting with several combination of backbones including U</w:t>
      </w:r>
      <w:r>
        <w:rPr>
          <w:spacing w:val="5"/>
          <w:kern w:val="1"/>
        </w:rPr>
        <w:t>-</w:t>
      </w:r>
      <w:r w:rsidRPr="003222B2">
        <w:rPr>
          <w:spacing w:val="5"/>
          <w:kern w:val="1"/>
        </w:rPr>
        <w:t>Net, ResNet50, ResNet101, VGG etc. we find that the best combination for ASPP is to use ResNet50 as the backbone. The training/validation loss is shown in the figure []. Also</w:t>
      </w:r>
      <w:r>
        <w:rPr>
          <w:spacing w:val="5"/>
          <w:kern w:val="1"/>
        </w:rPr>
        <w:t>,</w:t>
      </w:r>
      <w:r w:rsidRPr="003222B2">
        <w:rPr>
          <w:spacing w:val="5"/>
          <w:kern w:val="1"/>
        </w:rPr>
        <w:t xml:space="preserve"> the </w:t>
      </w:r>
      <w:r w:rsidRPr="003222B2">
        <w:rPr>
          <w:spacing w:val="5"/>
          <w:kern w:val="1"/>
        </w:rPr>
        <w:t>visualization</w:t>
      </w:r>
      <w:r w:rsidRPr="003222B2">
        <w:rPr>
          <w:spacing w:val="5"/>
          <w:kern w:val="1"/>
        </w:rPr>
        <w:t xml:space="preserve"> of the output of the network is shown in the table 7. And we can see that our model can successfully segment many objects with various shapes like the humans, the traffic signs, cars etc. Also, our model can generate more smooth prediction. This is largely due to the architecture of skip connection, </w:t>
      </w:r>
      <w:proofErr w:type="spellStart"/>
      <w:r w:rsidRPr="003222B2">
        <w:rPr>
          <w:spacing w:val="5"/>
          <w:kern w:val="1"/>
        </w:rPr>
        <w:t>astrous</w:t>
      </w:r>
      <w:proofErr w:type="spellEnd"/>
      <w:r w:rsidRPr="003222B2">
        <w:rPr>
          <w:spacing w:val="5"/>
          <w:kern w:val="1"/>
        </w:rPr>
        <w:t xml:space="preserve"> convolution and spatial pyramid pooling architecture. And we will further discuss this in the next discussion section.</w:t>
      </w:r>
    </w:p>
    <w:p w14:paraId="6BE3C97A" w14:textId="77777777" w:rsidR="00E3297F" w:rsidRDefault="00E3297F" w:rsidP="006F2047">
      <w:pPr>
        <w:widowControl w:val="0"/>
        <w:autoSpaceDE w:val="0"/>
        <w:autoSpaceDN w:val="0"/>
        <w:adjustRightInd w:val="0"/>
        <w:spacing w:before="120" w:line="226" w:lineRule="auto"/>
        <w:jc w:val="both"/>
        <w:rPr>
          <w:spacing w:val="5"/>
          <w:kern w:val="1"/>
        </w:rPr>
      </w:pPr>
    </w:p>
    <w:p w14:paraId="0A5241BC" w14:textId="30A8604B"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Discussion</w:t>
      </w:r>
    </w:p>
    <w:p w14:paraId="4FD80C84" w14:textId="2A5B9F5B"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 xml:space="preserve">Concerning a semantic segmentation task, we only implemented Fully Convolutional Networks to extract the visual features from the images. The classification is directly </w:t>
      </w:r>
      <w:r>
        <w:rPr>
          <w:spacing w:val="5"/>
          <w:kern w:val="1"/>
        </w:rPr>
        <w:t>conducted</w:t>
      </w:r>
      <w:r w:rsidRPr="00C7676D">
        <w:rPr>
          <w:spacing w:val="5"/>
          <w:kern w:val="1"/>
        </w:rPr>
        <w:t xml:space="preserve"> </w:t>
      </w:r>
      <w:r>
        <w:rPr>
          <w:spacing w:val="5"/>
          <w:kern w:val="1"/>
        </w:rPr>
        <w:t>using an extra</w:t>
      </w:r>
      <w:r w:rsidRPr="00C7676D">
        <w:rPr>
          <w:spacing w:val="5"/>
          <w:kern w:val="1"/>
        </w:rPr>
        <w:t xml:space="preserve"> convolutional layer. That is, no fully connected layers were used</w:t>
      </w:r>
      <w:r>
        <w:rPr>
          <w:spacing w:val="5"/>
          <w:kern w:val="1"/>
        </w:rPr>
        <w:t xml:space="preserve"> in any of our models</w:t>
      </w:r>
      <w:r w:rsidRPr="00C7676D">
        <w:rPr>
          <w:spacing w:val="5"/>
          <w:kern w:val="1"/>
        </w:rPr>
        <w:t>. Moreover, given the knowledge that the performance of neural networks largely depends on the capacity of themselves. Therefore, we built several neural networks with different architectures and different depths. For instance, the skip connection architectures were realized via Residual Learning (</w:t>
      </w:r>
      <w:proofErr w:type="spellStart"/>
      <w:r w:rsidRPr="00C7676D">
        <w:rPr>
          <w:spacing w:val="5"/>
          <w:kern w:val="1"/>
        </w:rPr>
        <w:t>Res</w:t>
      </w:r>
      <w:r>
        <w:rPr>
          <w:spacing w:val="5"/>
          <w:kern w:val="1"/>
        </w:rPr>
        <w:t>N</w:t>
      </w:r>
      <w:r w:rsidRPr="00C7676D">
        <w:rPr>
          <w:spacing w:val="5"/>
          <w:kern w:val="1"/>
        </w:rPr>
        <w:t>et</w:t>
      </w:r>
      <w:proofErr w:type="spellEnd"/>
      <w:r w:rsidRPr="00C7676D">
        <w:rPr>
          <w:spacing w:val="5"/>
          <w:kern w:val="1"/>
        </w:rPr>
        <w:t>) structure and U</w:t>
      </w:r>
      <w:r>
        <w:rPr>
          <w:spacing w:val="5"/>
          <w:kern w:val="1"/>
        </w:rPr>
        <w:t>-N</w:t>
      </w:r>
      <w:r w:rsidRPr="00C7676D">
        <w:rPr>
          <w:spacing w:val="5"/>
          <w:kern w:val="1"/>
        </w:rPr>
        <w:t>et structure. In addition, for a better comparison, we choose ResNet50 and ResNet101 as backbone. We observe</w:t>
      </w:r>
      <w:r w:rsidR="007D5B02">
        <w:rPr>
          <w:spacing w:val="5"/>
          <w:kern w:val="1"/>
        </w:rPr>
        <w:t>d</w:t>
      </w:r>
      <w:r w:rsidRPr="00C7676D">
        <w:rPr>
          <w:spacing w:val="5"/>
          <w:kern w:val="1"/>
        </w:rPr>
        <w:t xml:space="preserve"> that the performance could be </w:t>
      </w:r>
      <w:r w:rsidR="00D64700">
        <w:rPr>
          <w:spacing w:val="5"/>
          <w:kern w:val="1"/>
        </w:rPr>
        <w:t>greatly</w:t>
      </w:r>
      <w:r w:rsidRPr="00C7676D">
        <w:rPr>
          <w:spacing w:val="5"/>
          <w:kern w:val="1"/>
        </w:rPr>
        <w:t xml:space="preserve"> improved with the growth of the </w:t>
      </w:r>
      <w:r w:rsidR="00D64700">
        <w:rPr>
          <w:spacing w:val="5"/>
          <w:kern w:val="1"/>
        </w:rPr>
        <w:t>depth</w:t>
      </w:r>
      <w:r w:rsidRPr="00C7676D">
        <w:rPr>
          <w:spacing w:val="5"/>
          <w:kern w:val="1"/>
        </w:rPr>
        <w:t xml:space="preserve"> of the model.</w:t>
      </w:r>
    </w:p>
    <w:p w14:paraId="35C9AB67" w14:textId="77777777" w:rsidR="007D5B02" w:rsidRDefault="007D5B02" w:rsidP="00386C40">
      <w:pPr>
        <w:widowControl w:val="0"/>
        <w:autoSpaceDE w:val="0"/>
        <w:autoSpaceDN w:val="0"/>
        <w:adjustRightInd w:val="0"/>
        <w:spacing w:before="120" w:line="226" w:lineRule="auto"/>
        <w:jc w:val="both"/>
        <w:rPr>
          <w:spacing w:val="5"/>
          <w:kern w:val="1"/>
        </w:rPr>
      </w:pPr>
    </w:p>
    <w:p w14:paraId="017D0FDC" w14:textId="247679A3" w:rsidR="007D5B02" w:rsidRPr="007D5B02" w:rsidRDefault="007D5B02" w:rsidP="007D5B02">
      <w:pPr>
        <w:widowControl w:val="0"/>
        <w:autoSpaceDE w:val="0"/>
        <w:autoSpaceDN w:val="0"/>
        <w:adjustRightInd w:val="0"/>
        <w:rPr>
          <w:b/>
          <w:bCs/>
          <w:spacing w:val="24"/>
          <w:kern w:val="1"/>
        </w:rPr>
      </w:pPr>
      <w:r>
        <w:rPr>
          <w:b/>
          <w:bCs/>
          <w:spacing w:val="24"/>
          <w:kern w:val="1"/>
        </w:rPr>
        <w:t>5.1</w:t>
      </w:r>
      <w:r>
        <w:rPr>
          <w:b/>
          <w:bCs/>
          <w:spacing w:val="24"/>
          <w:kern w:val="1"/>
        </w:rPr>
        <w:tab/>
        <w:t>Depth of the Model</w:t>
      </w:r>
    </w:p>
    <w:p w14:paraId="17813219" w14:textId="3D85B4CF" w:rsidR="00C7676D" w:rsidRDefault="00C7676D" w:rsidP="00386C40">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Pr>
          <w:spacing w:val="5"/>
          <w:kern w:val="1"/>
        </w:rPr>
        <w:t>or further improvement on the segmentation task, we could draw the conclusion that a model would achieve better performances with</w:t>
      </w:r>
      <w:r w:rsidR="009C5BA9">
        <w:rPr>
          <w:spacing w:val="5"/>
          <w:kern w:val="1"/>
        </w:rPr>
        <w:t xml:space="preserve"> a deeper architecture, this could be proved by the 16- or 19-layer VGG model, which was first introduced for an image classification task and achieved outstanding result. This was also reflected in our assignment, regardless of the minor modifications, the best-performing model in this assignment is </w:t>
      </w:r>
      <w:proofErr w:type="spellStart"/>
      <w:r w:rsidR="009C5BA9">
        <w:rPr>
          <w:spacing w:val="5"/>
          <w:kern w:val="1"/>
          <w:lang w:eastAsia="zh-CN"/>
        </w:rPr>
        <w:t>ResNet</w:t>
      </w:r>
      <w:proofErr w:type="spellEnd"/>
      <w:r w:rsidR="009C5BA9">
        <w:rPr>
          <w:spacing w:val="5"/>
          <w:kern w:val="1"/>
          <w:lang w:eastAsia="zh-CN"/>
        </w:rPr>
        <w:t xml:space="preserve"> + ASPP, which was based on a 50-layer </w:t>
      </w:r>
      <w:proofErr w:type="spellStart"/>
      <w:r w:rsidR="009C5BA9">
        <w:rPr>
          <w:spacing w:val="5"/>
          <w:kern w:val="1"/>
          <w:lang w:eastAsia="zh-CN"/>
        </w:rPr>
        <w:t>ResNet</w:t>
      </w:r>
      <w:proofErr w:type="spellEnd"/>
      <w:r w:rsidR="009C5BA9">
        <w:rPr>
          <w:spacing w:val="5"/>
          <w:kern w:val="1"/>
          <w:lang w:eastAsia="zh-CN"/>
        </w:rPr>
        <w:t xml:space="preserve"> with an additional ASPP element</w:t>
      </w:r>
      <w:r w:rsidR="007D5B02">
        <w:rPr>
          <w:spacing w:val="5"/>
          <w:kern w:val="1"/>
          <w:lang w:eastAsia="zh-CN"/>
        </w:rPr>
        <w:t xml:space="preserve"> and achieved the best semantic results among all the models we experimented for the task.</w:t>
      </w:r>
    </w:p>
    <w:p w14:paraId="4D7650E6" w14:textId="77777777" w:rsidR="007D5B02" w:rsidRDefault="007D5B02" w:rsidP="00386C40">
      <w:pPr>
        <w:widowControl w:val="0"/>
        <w:autoSpaceDE w:val="0"/>
        <w:autoSpaceDN w:val="0"/>
        <w:adjustRightInd w:val="0"/>
        <w:spacing w:before="120" w:line="226" w:lineRule="auto"/>
        <w:jc w:val="both"/>
        <w:rPr>
          <w:spacing w:val="5"/>
          <w:kern w:val="1"/>
          <w:lang w:eastAsia="zh-CN"/>
        </w:rPr>
      </w:pPr>
    </w:p>
    <w:p w14:paraId="7FD7003E" w14:textId="15BB1084" w:rsidR="007D5B02" w:rsidRPr="007D5B02" w:rsidRDefault="007D5B02" w:rsidP="007D5B02">
      <w:pPr>
        <w:widowControl w:val="0"/>
        <w:autoSpaceDE w:val="0"/>
        <w:autoSpaceDN w:val="0"/>
        <w:adjustRightInd w:val="0"/>
        <w:rPr>
          <w:rFonts w:hint="eastAsia"/>
          <w:b/>
          <w:bCs/>
          <w:spacing w:val="24"/>
          <w:kern w:val="1"/>
        </w:rPr>
      </w:pPr>
      <w:r>
        <w:rPr>
          <w:b/>
          <w:bCs/>
          <w:spacing w:val="24"/>
          <w:kern w:val="1"/>
        </w:rPr>
        <w:t>5.2</w:t>
      </w:r>
      <w:r>
        <w:rPr>
          <w:b/>
          <w:bCs/>
          <w:spacing w:val="24"/>
          <w:kern w:val="1"/>
        </w:rPr>
        <w:tab/>
        <w:t>Combination of High- and Low-Level Features</w:t>
      </w:r>
    </w:p>
    <w:p w14:paraId="378C1A20" w14:textId="101F613F" w:rsidR="007D5B02" w:rsidRDefault="007D5B02" w:rsidP="00386C40">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A</w:t>
      </w:r>
      <w:r>
        <w:rPr>
          <w:spacing w:val="5"/>
          <w:kern w:val="1"/>
          <w:lang w:eastAsia="zh-CN"/>
        </w:rPr>
        <w:t xml:space="preserve">nother important factor is </w:t>
      </w:r>
      <w:r w:rsidR="00D64700">
        <w:rPr>
          <w:spacing w:val="5"/>
          <w:kern w:val="1"/>
          <w:lang w:eastAsia="zh-CN"/>
        </w:rPr>
        <w:t>to retain</w:t>
      </w:r>
      <w:r>
        <w:rPr>
          <w:spacing w:val="5"/>
          <w:kern w:val="1"/>
          <w:lang w:eastAsia="zh-CN"/>
        </w:rPr>
        <w:t xml:space="preserve"> the </w:t>
      </w:r>
      <w:r w:rsidR="00D64700">
        <w:rPr>
          <w:spacing w:val="5"/>
          <w:kern w:val="1"/>
          <w:lang w:eastAsia="zh-CN"/>
        </w:rPr>
        <w:t>image</w:t>
      </w:r>
      <w:r>
        <w:rPr>
          <w:spacing w:val="5"/>
          <w:kern w:val="1"/>
          <w:lang w:eastAsia="zh-CN"/>
        </w:rPr>
        <w:t xml:space="preserve"> information</w:t>
      </w:r>
      <w:r w:rsidR="00D64700">
        <w:rPr>
          <w:spacing w:val="5"/>
          <w:kern w:val="1"/>
          <w:lang w:eastAsia="zh-CN"/>
        </w:rPr>
        <w:t xml:space="preserve"> and low-level features when the input image is passed forward through layers. For very deep neural network models, the input information is filtered multiple times by its layers that often contain non-linear operations such as max-pooling and </w:t>
      </w:r>
      <w:proofErr w:type="spellStart"/>
      <w:r w:rsidR="00D64700">
        <w:rPr>
          <w:spacing w:val="5"/>
          <w:kern w:val="1"/>
          <w:lang w:eastAsia="zh-CN"/>
        </w:rPr>
        <w:t>ReLU</w:t>
      </w:r>
      <w:proofErr w:type="spellEnd"/>
      <w:r w:rsidR="00D64700">
        <w:rPr>
          <w:spacing w:val="5"/>
          <w:kern w:val="1"/>
          <w:lang w:eastAsia="zh-CN"/>
        </w:rPr>
        <w:t xml:space="preserve"> activation, which could often lead to loss of low-level information. As the input was processed further, certain features are left </w:t>
      </w:r>
      <w:r w:rsidR="00362F29">
        <w:rPr>
          <w:spacing w:val="5"/>
          <w:kern w:val="1"/>
          <w:lang w:eastAsia="zh-CN"/>
        </w:rPr>
        <w:t>behind</w:t>
      </w:r>
      <w:r w:rsidR="00005E39">
        <w:rPr>
          <w:spacing w:val="5"/>
          <w:kern w:val="1"/>
          <w:lang w:eastAsia="zh-CN"/>
        </w:rPr>
        <w:t xml:space="preserve"> in </w:t>
      </w:r>
      <w:r w:rsidR="00005E39">
        <w:rPr>
          <w:spacing w:val="5"/>
          <w:kern w:val="1"/>
          <w:lang w:eastAsia="zh-CN"/>
        </w:rPr>
        <w:lastRenderedPageBreak/>
        <w:t>the network and only the filtered high-level information are being fed to a final classifier. Another important reason for retaining low-level information is to prevent vanishing gradients as the network goes deeper, since the</w:t>
      </w:r>
      <w:r w:rsidR="00A26570">
        <w:rPr>
          <w:spacing w:val="5"/>
          <w:kern w:val="1"/>
          <w:lang w:eastAsia="zh-CN"/>
        </w:rPr>
        <w:t xml:space="preserve"> multiple layers of</w:t>
      </w:r>
      <w:r w:rsidR="00005E39">
        <w:rPr>
          <w:spacing w:val="5"/>
          <w:kern w:val="1"/>
          <w:lang w:eastAsia="zh-CN"/>
        </w:rPr>
        <w:t xml:space="preserve"> activation function</w:t>
      </w:r>
      <w:r w:rsidR="00A26570">
        <w:rPr>
          <w:spacing w:val="5"/>
          <w:kern w:val="1"/>
          <w:lang w:eastAsia="zh-CN"/>
        </w:rPr>
        <w:t xml:space="preserve">s (such as sigmoid and tanh function) could possibly reduce or even </w:t>
      </w:r>
      <w:r w:rsidR="00A26570" w:rsidRPr="00A26570">
        <w:rPr>
          <w:spacing w:val="5"/>
          <w:kern w:val="1"/>
          <w:lang w:eastAsia="zh-CN"/>
        </w:rPr>
        <w:t>set</w:t>
      </w:r>
      <w:r w:rsidR="00A26570">
        <w:rPr>
          <w:spacing w:val="5"/>
          <w:kern w:val="1"/>
          <w:lang w:eastAsia="zh-CN"/>
        </w:rPr>
        <w:t xml:space="preserve"> the values of gradients to zero, this would cause very slow learning</w:t>
      </w:r>
      <w:r w:rsidR="00A26570" w:rsidRPr="00A26570">
        <w:rPr>
          <w:spacing w:val="5"/>
          <w:kern w:val="1"/>
          <w:lang w:eastAsia="zh-CN"/>
        </w:rPr>
        <w:t xml:space="preserve"> </w:t>
      </w:r>
      <w:r w:rsidR="00A26570">
        <w:rPr>
          <w:spacing w:val="5"/>
          <w:kern w:val="1"/>
          <w:lang w:eastAsia="zh-CN"/>
        </w:rPr>
        <w:t>behavior or even stops the model from learning anything</w:t>
      </w:r>
      <w:r w:rsidR="00005E39">
        <w:rPr>
          <w:spacing w:val="5"/>
          <w:kern w:val="1"/>
          <w:lang w:eastAsia="zh-CN"/>
        </w:rPr>
        <w:t>.</w:t>
      </w:r>
    </w:p>
    <w:p w14:paraId="458E006D" w14:textId="64B3D390" w:rsidR="00005E39" w:rsidRDefault="00005E39" w:rsidP="00386C40">
      <w:pPr>
        <w:widowControl w:val="0"/>
        <w:autoSpaceDE w:val="0"/>
        <w:autoSpaceDN w:val="0"/>
        <w:adjustRightInd w:val="0"/>
        <w:spacing w:before="120" w:line="226" w:lineRule="auto"/>
        <w:jc w:val="both"/>
        <w:rPr>
          <w:rFonts w:hint="eastAsia"/>
          <w:spacing w:val="5"/>
          <w:kern w:val="1"/>
        </w:rPr>
      </w:pPr>
      <w:r>
        <w:rPr>
          <w:spacing w:val="5"/>
          <w:kern w:val="1"/>
          <w:lang w:eastAsia="zh-CN"/>
        </w:rPr>
        <w:t xml:space="preserve">In this sense, different low-level feature retaining methods are introduced here, in this assignment we adopted skip connection in </w:t>
      </w:r>
      <w:proofErr w:type="spellStart"/>
      <w:r>
        <w:rPr>
          <w:spacing w:val="5"/>
          <w:kern w:val="1"/>
          <w:lang w:eastAsia="zh-CN"/>
        </w:rPr>
        <w:t>ResNet</w:t>
      </w:r>
      <w:proofErr w:type="spellEnd"/>
      <w:r>
        <w:rPr>
          <w:spacing w:val="5"/>
          <w:kern w:val="1"/>
          <w:lang w:eastAsia="zh-CN"/>
        </w:rPr>
        <w:t xml:space="preserve"> and U-Net model. In </w:t>
      </w:r>
      <w:proofErr w:type="spellStart"/>
      <w:r>
        <w:rPr>
          <w:spacing w:val="5"/>
          <w:kern w:val="1"/>
          <w:lang w:eastAsia="zh-CN"/>
        </w:rPr>
        <w:t>ResNet</w:t>
      </w:r>
      <w:proofErr w:type="spellEnd"/>
      <w:r>
        <w:rPr>
          <w:spacing w:val="5"/>
          <w:kern w:val="1"/>
          <w:lang w:eastAsia="zh-CN"/>
        </w:rPr>
        <w:t xml:space="preserve"> the original input vector would be passed further using skip connection</w:t>
      </w:r>
      <w:r w:rsidR="00A26570">
        <w:rPr>
          <w:spacing w:val="5"/>
          <w:kern w:val="1"/>
          <w:lang w:eastAsia="zh-CN"/>
        </w:rPr>
        <w:t xml:space="preserve">, </w:t>
      </w:r>
      <w:proofErr w:type="spellStart"/>
      <w:r w:rsidR="00A26570">
        <w:rPr>
          <w:spacing w:val="5"/>
          <w:kern w:val="1"/>
          <w:lang w:eastAsia="zh-CN"/>
        </w:rPr>
        <w:t>so</w:t>
      </w:r>
      <w:proofErr w:type="spellEnd"/>
      <w:r w:rsidR="00A26570">
        <w:rPr>
          <w:spacing w:val="5"/>
          <w:kern w:val="1"/>
          <w:lang w:eastAsia="zh-CN"/>
        </w:rPr>
        <w:t xml:space="preserve"> that the original input is passed forward and certain low-level features would be kept for further processing.</w:t>
      </w:r>
      <w:r w:rsidR="00286081">
        <w:rPr>
          <w:spacing w:val="5"/>
          <w:kern w:val="1"/>
          <w:lang w:eastAsia="zh-CN"/>
        </w:rPr>
        <w:t xml:space="preserve"> Similarly, the U-Net also passed the different input values from convolutional layers to the </w:t>
      </w:r>
      <w:proofErr w:type="spellStart"/>
      <w:r w:rsidR="00286081">
        <w:rPr>
          <w:spacing w:val="5"/>
          <w:kern w:val="1"/>
          <w:lang w:eastAsia="zh-CN"/>
        </w:rPr>
        <w:t>upsampling</w:t>
      </w:r>
      <w:proofErr w:type="spellEnd"/>
      <w:r w:rsidR="00286081">
        <w:rPr>
          <w:spacing w:val="5"/>
          <w:kern w:val="1"/>
          <w:lang w:eastAsia="zh-CN"/>
        </w:rPr>
        <w:t xml:space="preserve"> (deconvolutional) layers.</w:t>
      </w:r>
      <w:r w:rsidR="00A26570">
        <w:rPr>
          <w:spacing w:val="5"/>
          <w:kern w:val="1"/>
          <w:lang w:eastAsia="zh-CN"/>
        </w:rPr>
        <w:t xml:space="preserve"> The gradient vanishing problem is avoided in this way that the gradients could be concatenated </w:t>
      </w:r>
      <w:r w:rsidR="00A26570" w:rsidRPr="00A26570">
        <w:rPr>
          <w:spacing w:val="5"/>
          <w:kern w:val="1"/>
          <w:lang w:eastAsia="zh-CN"/>
        </w:rPr>
        <w:t>with greater magnitude</w:t>
      </w:r>
      <w:r w:rsidR="00A26570">
        <w:rPr>
          <w:spacing w:val="5"/>
          <w:kern w:val="1"/>
          <w:lang w:eastAsia="zh-CN"/>
        </w:rPr>
        <w:t xml:space="preserve"> of the input vector</w:t>
      </w:r>
      <w:r w:rsidR="00286081">
        <w:rPr>
          <w:spacing w:val="5"/>
          <w:kern w:val="1"/>
          <w:lang w:eastAsia="zh-CN"/>
        </w:rPr>
        <w:t>. In this way, deep neural networks could conclude better results with residual blocks (like skip connections), as proved in the previous sections. In our experiment, our models R</w:t>
      </w:r>
      <w:proofErr w:type="spellStart"/>
      <w:r w:rsidR="00286081">
        <w:rPr>
          <w:spacing w:val="5"/>
          <w:kern w:val="1"/>
          <w:lang w:eastAsia="zh-CN"/>
        </w:rPr>
        <w:t>esNet</w:t>
      </w:r>
      <w:proofErr w:type="spellEnd"/>
      <w:r w:rsidR="00286081">
        <w:rPr>
          <w:spacing w:val="5"/>
          <w:kern w:val="1"/>
          <w:lang w:eastAsia="zh-CN"/>
        </w:rPr>
        <w:t xml:space="preserve"> + ASPP and U-Net + ASPP </w:t>
      </w:r>
    </w:p>
    <w:p w14:paraId="61D5AAD9" w14:textId="77777777" w:rsidR="00C7676D" w:rsidRDefault="00C7676D" w:rsidP="00386C40">
      <w:pPr>
        <w:widowControl w:val="0"/>
        <w:autoSpaceDE w:val="0"/>
        <w:autoSpaceDN w:val="0"/>
        <w:adjustRightInd w:val="0"/>
        <w:spacing w:before="120" w:line="226" w:lineRule="auto"/>
        <w:jc w:val="both"/>
        <w:rPr>
          <w:spacing w:val="5"/>
          <w:kern w:val="1"/>
        </w:rPr>
      </w:pPr>
    </w:p>
    <w:p w14:paraId="2E64FBB2" w14:textId="58BC595B"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w:t>
      </w:r>
      <w:r w:rsidR="00D64700">
        <w:rPr>
          <w:b/>
          <w:bCs/>
          <w:spacing w:val="24"/>
          <w:kern w:val="1"/>
        </w:rPr>
        <w:t>3</w:t>
      </w:r>
      <w:r w:rsidR="00386C40">
        <w:rPr>
          <w:b/>
          <w:bCs/>
          <w:spacing w:val="24"/>
          <w:kern w:val="1"/>
        </w:rPr>
        <w:tab/>
      </w:r>
      <w:r w:rsidR="00D64700">
        <w:rPr>
          <w:b/>
          <w:bCs/>
          <w:spacing w:val="24"/>
          <w:kern w:val="1"/>
        </w:rPr>
        <w:t>Extraction of Global Features</w:t>
      </w:r>
    </w:p>
    <w:p w14:paraId="7318AA09" w14:textId="79C24694" w:rsidR="00386C40"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Pr>
          <w:spacing w:val="5"/>
          <w:kern w:val="1"/>
        </w:rPr>
        <w:t xml:space="preserve"> report.</w:t>
      </w:r>
    </w:p>
    <w:p w14:paraId="14401B53" w14:textId="77777777" w:rsidR="00386C40" w:rsidRDefault="00386C40" w:rsidP="00386C40">
      <w:pPr>
        <w:widowControl w:val="0"/>
        <w:autoSpaceDE w:val="0"/>
        <w:autoSpaceDN w:val="0"/>
        <w:adjustRightInd w:val="0"/>
        <w:spacing w:before="120" w:line="226" w:lineRule="auto"/>
        <w:jc w:val="both"/>
        <w:rPr>
          <w:spacing w:val="5"/>
          <w:kern w:val="1"/>
        </w:rPr>
      </w:pPr>
    </w:p>
    <w:p w14:paraId="7A6502F6" w14:textId="60358895" w:rsidR="00386C40" w:rsidRDefault="003B204B" w:rsidP="00386C40">
      <w:pPr>
        <w:widowControl w:val="0"/>
        <w:autoSpaceDE w:val="0"/>
        <w:autoSpaceDN w:val="0"/>
        <w:adjustRightInd w:val="0"/>
        <w:rPr>
          <w:b/>
          <w:bCs/>
          <w:spacing w:val="24"/>
          <w:kern w:val="1"/>
        </w:rPr>
      </w:pPr>
      <w:r>
        <w:rPr>
          <w:b/>
          <w:bCs/>
          <w:spacing w:val="24"/>
          <w:kern w:val="1"/>
        </w:rPr>
        <w:t>5</w:t>
      </w:r>
      <w:r w:rsidR="00386C40">
        <w:rPr>
          <w:b/>
          <w:bCs/>
          <w:spacing w:val="24"/>
          <w:kern w:val="1"/>
        </w:rPr>
        <w:t>.2</w:t>
      </w:r>
      <w:r w:rsidR="00386C40">
        <w:rPr>
          <w:b/>
          <w:bCs/>
          <w:spacing w:val="24"/>
          <w:kern w:val="1"/>
        </w:rPr>
        <w:tab/>
      </w:r>
      <w:r w:rsidR="00BF32E8">
        <w:rPr>
          <w:b/>
          <w:bCs/>
          <w:spacing w:val="24"/>
          <w:kern w:val="1"/>
        </w:rPr>
        <w:t>XXXXXXXXXX</w:t>
      </w:r>
    </w:p>
    <w:p w14:paraId="102F7FF8" w14:textId="663C8C6E" w:rsidR="00386C40" w:rsidRPr="00ED139A"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sidR="00317265">
        <w:rPr>
          <w:spacing w:val="5"/>
          <w:kern w:val="1"/>
        </w:rPr>
        <w:t xml:space="preserve"> </w:t>
      </w:r>
      <w:r>
        <w:rPr>
          <w:spacing w:val="5"/>
          <w:kern w:val="1"/>
        </w:rPr>
        <w:t>report.</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22A136C" w:rsidR="00386C40" w:rsidRDefault="003B204B" w:rsidP="00386C40">
      <w:pPr>
        <w:widowControl w:val="0"/>
        <w:autoSpaceDE w:val="0"/>
        <w:autoSpaceDN w:val="0"/>
        <w:adjustRightInd w:val="0"/>
        <w:rPr>
          <w:b/>
          <w:bCs/>
          <w:spacing w:val="24"/>
          <w:kern w:val="1"/>
          <w:sz w:val="24"/>
          <w:szCs w:val="24"/>
        </w:rPr>
      </w:pPr>
      <w:r>
        <w:rPr>
          <w:b/>
          <w:bCs/>
          <w:spacing w:val="24"/>
          <w:kern w:val="1"/>
          <w:sz w:val="24"/>
          <w:szCs w:val="24"/>
        </w:rPr>
        <w:t>6</w:t>
      </w:r>
      <w:r w:rsidR="00386C40">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1837CA14"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.1</w:t>
      </w:r>
      <w:r w:rsidR="00386C40">
        <w:rPr>
          <w:b/>
          <w:bCs/>
          <w:spacing w:val="24"/>
          <w:kern w:val="1"/>
        </w:rPr>
        <w:tab/>
        <w:t>Hao Xiang</w:t>
      </w:r>
    </w:p>
    <w:p w14:paraId="6ECF79A7" w14:textId="5BAAB3BC"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Hao Xiang implemented models including U</w:t>
      </w:r>
      <w:r>
        <w:rPr>
          <w:spacing w:val="5"/>
          <w:kern w:val="1"/>
        </w:rPr>
        <w:t>-</w:t>
      </w:r>
      <w:r w:rsidRPr="00C7676D">
        <w:rPr>
          <w:spacing w:val="5"/>
          <w:kern w:val="1"/>
        </w:rPr>
        <w:t xml:space="preserve">Net, </w:t>
      </w:r>
      <w:proofErr w:type="spellStart"/>
      <w:r w:rsidRPr="00C7676D">
        <w:rPr>
          <w:spacing w:val="5"/>
          <w:kern w:val="1"/>
        </w:rPr>
        <w:t>ResNet</w:t>
      </w:r>
      <w:proofErr w:type="spellEnd"/>
      <w:r>
        <w:rPr>
          <w:spacing w:val="5"/>
          <w:kern w:val="1"/>
        </w:rPr>
        <w:t xml:space="preserve"> </w:t>
      </w:r>
      <w:r w:rsidRPr="00C7676D">
        <w:rPr>
          <w:spacing w:val="5"/>
          <w:kern w:val="1"/>
        </w:rPr>
        <w:t>+</w:t>
      </w:r>
      <w:r>
        <w:rPr>
          <w:spacing w:val="5"/>
          <w:kern w:val="1"/>
        </w:rPr>
        <w:t xml:space="preserve"> </w:t>
      </w:r>
      <w:r w:rsidRPr="00C7676D">
        <w:rPr>
          <w:spacing w:val="5"/>
          <w:kern w:val="1"/>
        </w:rPr>
        <w:t>ASPP, U</w:t>
      </w:r>
      <w:r>
        <w:rPr>
          <w:spacing w:val="5"/>
          <w:kern w:val="1"/>
        </w:rPr>
        <w:t>-</w:t>
      </w:r>
      <w:r w:rsidRPr="00C7676D">
        <w:rPr>
          <w:spacing w:val="5"/>
          <w:kern w:val="1"/>
        </w:rPr>
        <w:t>Net</w:t>
      </w:r>
      <w:r>
        <w:rPr>
          <w:spacing w:val="5"/>
          <w:kern w:val="1"/>
        </w:rPr>
        <w:t xml:space="preserve"> </w:t>
      </w:r>
      <w:r w:rsidRPr="00C7676D">
        <w:rPr>
          <w:spacing w:val="5"/>
          <w:kern w:val="1"/>
        </w:rPr>
        <w:t>+</w:t>
      </w:r>
      <w:r>
        <w:rPr>
          <w:spacing w:val="5"/>
          <w:kern w:val="1"/>
        </w:rPr>
        <w:t xml:space="preserve"> </w:t>
      </w:r>
      <w:r w:rsidRPr="00C7676D">
        <w:rPr>
          <w:spacing w:val="5"/>
          <w:kern w:val="1"/>
        </w:rPr>
        <w:t>ASPP and build the pipeline for train.py as well as the evaluation metrics including IOU calculation, accuracy calculation, as well as contribute to the documentation of the code and README file for the repository. Also, Hao contributes to the discussion, results and methods section in the assignment report.</w:t>
      </w:r>
    </w:p>
    <w:p w14:paraId="24BB9E67" w14:textId="77777777" w:rsidR="00C7676D" w:rsidRDefault="00C7676D" w:rsidP="00386C40">
      <w:pPr>
        <w:widowControl w:val="0"/>
        <w:autoSpaceDE w:val="0"/>
        <w:autoSpaceDN w:val="0"/>
        <w:adjustRightInd w:val="0"/>
        <w:spacing w:before="120" w:line="226" w:lineRule="auto"/>
        <w:jc w:val="both"/>
        <w:rPr>
          <w:spacing w:val="5"/>
          <w:kern w:val="1"/>
        </w:rPr>
      </w:pPr>
    </w:p>
    <w:p w14:paraId="287AF847" w14:textId="32465703"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.2</w:t>
      </w:r>
      <w:r w:rsidR="00386C40">
        <w:rPr>
          <w:b/>
          <w:bCs/>
          <w:spacing w:val="24"/>
          <w:kern w:val="1"/>
        </w:rPr>
        <w:tab/>
      </w:r>
      <w:proofErr w:type="spellStart"/>
      <w:r w:rsidR="00386C40">
        <w:rPr>
          <w:b/>
          <w:bCs/>
          <w:spacing w:val="24"/>
          <w:kern w:val="1"/>
        </w:rPr>
        <w:t>Huimin</w:t>
      </w:r>
      <w:proofErr w:type="spellEnd"/>
      <w:r w:rsidR="00386C40">
        <w:rPr>
          <w:b/>
          <w:bCs/>
          <w:spacing w:val="24"/>
          <w:kern w:val="1"/>
        </w:rPr>
        <w:t xml:space="preserve"> Zeng</w:t>
      </w:r>
    </w:p>
    <w:p w14:paraId="5A839954" w14:textId="5176907B" w:rsidR="003924F5" w:rsidRDefault="009C5BA9" w:rsidP="00386C40">
      <w:pPr>
        <w:widowControl w:val="0"/>
        <w:autoSpaceDE w:val="0"/>
        <w:autoSpaceDN w:val="0"/>
        <w:adjustRightInd w:val="0"/>
        <w:rPr>
          <w:spacing w:val="5"/>
          <w:kern w:val="1"/>
        </w:rPr>
      </w:pPr>
      <w:proofErr w:type="spellStart"/>
      <w:r w:rsidRPr="009C5BA9">
        <w:rPr>
          <w:spacing w:val="5"/>
          <w:kern w:val="1"/>
        </w:rPr>
        <w:t>Huimin</w:t>
      </w:r>
      <w:proofErr w:type="spellEnd"/>
      <w:r w:rsidRPr="009C5BA9">
        <w:rPr>
          <w:spacing w:val="5"/>
          <w:kern w:val="1"/>
        </w:rPr>
        <w:t xml:space="preserve"> Zeng implemented the first version of the baseline model and the function loading other pretrained models, </w:t>
      </w:r>
      <w:proofErr w:type="spellStart"/>
      <w:r w:rsidRPr="009C5BA9">
        <w:rPr>
          <w:spacing w:val="5"/>
          <w:kern w:val="1"/>
        </w:rPr>
        <w:t>dataloader</w:t>
      </w:r>
      <w:proofErr w:type="spellEnd"/>
      <w:r w:rsidRPr="009C5BA9">
        <w:rPr>
          <w:spacing w:val="5"/>
          <w:kern w:val="1"/>
        </w:rPr>
        <w:t>, visualizer, and plot function for saving the training curves and other utility functions. I also ran some experiments to fine tune the hyperparameters.</w:t>
      </w:r>
    </w:p>
    <w:p w14:paraId="4C91A868" w14:textId="77777777" w:rsidR="009C5BA9" w:rsidRDefault="009C5BA9" w:rsidP="00386C40">
      <w:pPr>
        <w:widowControl w:val="0"/>
        <w:autoSpaceDE w:val="0"/>
        <w:autoSpaceDN w:val="0"/>
        <w:adjustRightInd w:val="0"/>
        <w:rPr>
          <w:spacing w:val="5"/>
          <w:kern w:val="1"/>
        </w:rPr>
      </w:pPr>
    </w:p>
    <w:p w14:paraId="697A915A" w14:textId="389A28F2"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.3</w:t>
      </w:r>
      <w:r w:rsidR="00386C40" w:rsidRPr="00C34CFD">
        <w:rPr>
          <w:b/>
          <w:bCs/>
          <w:spacing w:val="24"/>
          <w:kern w:val="1"/>
        </w:rPr>
        <w:tab/>
      </w:r>
      <w:proofErr w:type="spellStart"/>
      <w:r w:rsidR="00386C40" w:rsidRPr="00C34CFD">
        <w:rPr>
          <w:b/>
          <w:bCs/>
          <w:spacing w:val="24"/>
          <w:kern w:val="1"/>
        </w:rPr>
        <w:t>Xingyi</w:t>
      </w:r>
      <w:proofErr w:type="spellEnd"/>
      <w:r w:rsidR="00386C40" w:rsidRPr="00C34CFD">
        <w:rPr>
          <w:b/>
          <w:bCs/>
          <w:spacing w:val="24"/>
          <w:kern w:val="1"/>
        </w:rPr>
        <w:t xml:space="preserve"> Yang</w:t>
      </w:r>
    </w:p>
    <w:p w14:paraId="1E2709AE" w14:textId="77777777" w:rsidR="00386C40" w:rsidRPr="00C34CFD" w:rsidRDefault="00386C40" w:rsidP="00386C40">
      <w:pPr>
        <w:widowControl w:val="0"/>
        <w:autoSpaceDE w:val="0"/>
        <w:autoSpaceDN w:val="0"/>
        <w:adjustRightInd w:val="0"/>
        <w:spacing w:before="120" w:line="226" w:lineRule="auto"/>
        <w:jc w:val="both"/>
        <w:rPr>
          <w:spacing w:val="5"/>
          <w:kern w:val="1"/>
        </w:rPr>
      </w:pPr>
      <w:r w:rsidRPr="00C34CFD">
        <w:rPr>
          <w:spacing w:val="5"/>
          <w:kern w:val="1"/>
        </w:rPr>
        <w:t>XXXX</w:t>
      </w:r>
    </w:p>
    <w:p w14:paraId="45DA79AC" w14:textId="5AAB25D6" w:rsidR="00386C40" w:rsidRPr="00C34CFD" w:rsidRDefault="00386C40" w:rsidP="00386C40">
      <w:pPr>
        <w:widowControl w:val="0"/>
        <w:autoSpaceDE w:val="0"/>
        <w:autoSpaceDN w:val="0"/>
        <w:adjustRightInd w:val="0"/>
        <w:rPr>
          <w:spacing w:val="5"/>
          <w:kern w:val="1"/>
        </w:rPr>
      </w:pPr>
    </w:p>
    <w:p w14:paraId="4C1005E7" w14:textId="5BF55069"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.4</w:t>
      </w:r>
      <w:r w:rsidR="00386C40" w:rsidRPr="00C34CFD">
        <w:rPr>
          <w:b/>
          <w:bCs/>
          <w:spacing w:val="24"/>
          <w:kern w:val="1"/>
        </w:rPr>
        <w:tab/>
      </w:r>
      <w:proofErr w:type="spellStart"/>
      <w:r w:rsidR="00386C40" w:rsidRPr="00C34CFD">
        <w:rPr>
          <w:b/>
          <w:bCs/>
          <w:spacing w:val="24"/>
          <w:kern w:val="1"/>
        </w:rPr>
        <w:t>Zhenrui</w:t>
      </w:r>
      <w:proofErr w:type="spellEnd"/>
      <w:r w:rsidR="00386C40" w:rsidRPr="00C34CFD">
        <w:rPr>
          <w:b/>
          <w:bCs/>
          <w:spacing w:val="24"/>
          <w:kern w:val="1"/>
        </w:rPr>
        <w:t xml:space="preserve"> Yue</w:t>
      </w:r>
    </w:p>
    <w:p w14:paraId="1DBF4CF5" w14:textId="6ED509D9" w:rsidR="00386C40" w:rsidRDefault="00386C40" w:rsidP="00386C40">
      <w:pPr>
        <w:widowControl w:val="0"/>
        <w:autoSpaceDE w:val="0"/>
        <w:autoSpaceDN w:val="0"/>
        <w:adjustRightInd w:val="0"/>
        <w:spacing w:before="120" w:line="226" w:lineRule="auto"/>
        <w:jc w:val="both"/>
        <w:rPr>
          <w:spacing w:val="5"/>
          <w:kern w:val="1"/>
        </w:rPr>
      </w:pPr>
      <w:r w:rsidRPr="00CE397F">
        <w:rPr>
          <w:spacing w:val="5"/>
          <w:kern w:val="1"/>
        </w:rPr>
        <w:t>XXXX</w:t>
      </w:r>
    </w:p>
    <w:p w14:paraId="7DE7C9BB" w14:textId="77777777" w:rsidR="00CE397F" w:rsidRPr="00CE397F" w:rsidRDefault="00CE397F" w:rsidP="00386C40">
      <w:pPr>
        <w:widowControl w:val="0"/>
        <w:autoSpaceDE w:val="0"/>
        <w:autoSpaceDN w:val="0"/>
        <w:adjustRightInd w:val="0"/>
        <w:spacing w:before="120" w:line="226" w:lineRule="auto"/>
        <w:jc w:val="both"/>
        <w:rPr>
          <w:spacing w:val="5"/>
          <w:kern w:val="1"/>
        </w:rPr>
      </w:pPr>
    </w:p>
    <w:p w14:paraId="21955712" w14:textId="77777777" w:rsidR="00CE397F" w:rsidRPr="00CE397F" w:rsidRDefault="00CE397F" w:rsidP="00CE397F">
      <w:pPr>
        <w:widowControl w:val="0"/>
        <w:autoSpaceDE w:val="0"/>
        <w:autoSpaceDN w:val="0"/>
        <w:adjustRightInd w:val="0"/>
        <w:spacing w:before="240" w:after="40" w:line="226" w:lineRule="auto"/>
        <w:rPr>
          <w:b/>
          <w:bCs/>
          <w:spacing w:val="24"/>
          <w:kern w:val="1"/>
        </w:rPr>
      </w:pPr>
      <w:r w:rsidRPr="00CE397F">
        <w:rPr>
          <w:b/>
          <w:bCs/>
          <w:spacing w:val="24"/>
          <w:kern w:val="1"/>
        </w:rPr>
        <w:t>References</w:t>
      </w:r>
    </w:p>
    <w:p w14:paraId="7C5B0128" w14:textId="32D1AC1B"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“Rethinking </w:t>
      </w:r>
      <w:proofErr w:type="spellStart"/>
      <w:r w:rsidRPr="00CE397F">
        <w:rPr>
          <w:spacing w:val="5"/>
          <w:kern w:val="1"/>
          <w:sz w:val="18"/>
          <w:szCs w:val="18"/>
        </w:rPr>
        <w:t>atrous</w:t>
      </w:r>
      <w:proofErr w:type="spellEnd"/>
      <w:r w:rsidRPr="00CE397F">
        <w:rPr>
          <w:spacing w:val="5"/>
          <w:kern w:val="1"/>
          <w:sz w:val="18"/>
          <w:szCs w:val="18"/>
        </w:rPr>
        <w:t xml:space="preserve"> convolution for semantic image segmentation”.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arXiv:1706.05587(2017).</w:t>
      </w:r>
    </w:p>
    <w:p w14:paraId="30C450DD" w14:textId="428F1FA2" w:rsidR="007F4C73" w:rsidRPr="007F4C73" w:rsidRDefault="007F4C73"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lastRenderedPageBreak/>
        <w:t xml:space="preserve">Marius </w:t>
      </w:r>
      <w:proofErr w:type="spellStart"/>
      <w:r w:rsidRPr="00CE397F">
        <w:rPr>
          <w:spacing w:val="5"/>
          <w:kern w:val="1"/>
          <w:sz w:val="18"/>
          <w:szCs w:val="18"/>
        </w:rPr>
        <w:t>Cordts</w:t>
      </w:r>
      <w:proofErr w:type="spellEnd"/>
      <w:r w:rsidRPr="00CE397F">
        <w:rPr>
          <w:spacing w:val="5"/>
          <w:kern w:val="1"/>
          <w:sz w:val="18"/>
          <w:szCs w:val="18"/>
        </w:rPr>
        <w:t xml:space="preserve"> et al. “The cityscapes dataset for semantic urban scene understanding”. </w:t>
      </w:r>
      <w:proofErr w:type="spellStart"/>
      <w:proofErr w:type="gramStart"/>
      <w:r w:rsidRPr="00CE397F">
        <w:rPr>
          <w:spacing w:val="5"/>
          <w:kern w:val="1"/>
          <w:sz w:val="18"/>
          <w:szCs w:val="18"/>
        </w:rPr>
        <w:t>In:Proceedings</w:t>
      </w:r>
      <w:proofErr w:type="spellEnd"/>
      <w:proofErr w:type="gramEnd"/>
      <w:r w:rsidRPr="00CE397F">
        <w:rPr>
          <w:spacing w:val="5"/>
          <w:kern w:val="1"/>
          <w:sz w:val="18"/>
          <w:szCs w:val="18"/>
        </w:rPr>
        <w:t xml:space="preserve"> of the IEEE conference on computer vision and pattern recognition. 2016, pp. 3213–3223.</w:t>
      </w:r>
    </w:p>
    <w:p w14:paraId="2AA76B6D" w14:textId="3D6D5B3F"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Karen </w:t>
      </w:r>
      <w:proofErr w:type="spellStart"/>
      <w:r w:rsidRPr="00CE397F">
        <w:rPr>
          <w:spacing w:val="5"/>
          <w:kern w:val="1"/>
          <w:sz w:val="18"/>
          <w:szCs w:val="18"/>
        </w:rPr>
        <w:t>Simonyan</w:t>
      </w:r>
      <w:proofErr w:type="spellEnd"/>
      <w:r w:rsidRPr="00CE397F">
        <w:rPr>
          <w:spacing w:val="5"/>
          <w:kern w:val="1"/>
          <w:sz w:val="18"/>
          <w:szCs w:val="18"/>
        </w:rPr>
        <w:t xml:space="preserve"> and Andrew Zisserman. “Very deep convolutional networks for large-</w:t>
      </w:r>
      <w:proofErr w:type="spellStart"/>
      <w:r w:rsidRPr="00CE397F">
        <w:rPr>
          <w:spacing w:val="5"/>
          <w:kern w:val="1"/>
          <w:sz w:val="18"/>
          <w:szCs w:val="18"/>
        </w:rPr>
        <w:t>scaleimage</w:t>
      </w:r>
      <w:proofErr w:type="spellEnd"/>
      <w:r w:rsidRPr="00CE397F">
        <w:rPr>
          <w:spacing w:val="5"/>
          <w:kern w:val="1"/>
          <w:sz w:val="18"/>
          <w:szCs w:val="18"/>
        </w:rPr>
        <w:t xml:space="preserve"> recognition”.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arXiv:1409.1556(2014).</w:t>
      </w:r>
    </w:p>
    <w:p w14:paraId="61C75813" w14:textId="4F1DC9EA"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Alex </w:t>
      </w:r>
      <w:proofErr w:type="spellStart"/>
      <w:r w:rsidRPr="00CE397F">
        <w:rPr>
          <w:spacing w:val="5"/>
          <w:kern w:val="1"/>
          <w:sz w:val="18"/>
          <w:szCs w:val="18"/>
        </w:rPr>
        <w:t>Krizhevsky</w:t>
      </w:r>
      <w:proofErr w:type="spellEnd"/>
      <w:r w:rsidRPr="00CE397F">
        <w:rPr>
          <w:spacing w:val="5"/>
          <w:kern w:val="1"/>
          <w:sz w:val="18"/>
          <w:szCs w:val="18"/>
        </w:rPr>
        <w:t xml:space="preserve">, Ilya </w:t>
      </w:r>
      <w:proofErr w:type="spellStart"/>
      <w:r w:rsidRPr="00CE397F">
        <w:rPr>
          <w:spacing w:val="5"/>
          <w:kern w:val="1"/>
          <w:sz w:val="18"/>
          <w:szCs w:val="18"/>
        </w:rPr>
        <w:t>Sutskever</w:t>
      </w:r>
      <w:proofErr w:type="spellEnd"/>
      <w:r w:rsidRPr="00CE397F">
        <w:rPr>
          <w:spacing w:val="5"/>
          <w:kern w:val="1"/>
          <w:sz w:val="18"/>
          <w:szCs w:val="18"/>
        </w:rPr>
        <w:t>, and Geoffrey E Hinton. “</w:t>
      </w:r>
      <w:proofErr w:type="spellStart"/>
      <w:r w:rsidRPr="00CE397F">
        <w:rPr>
          <w:spacing w:val="5"/>
          <w:kern w:val="1"/>
          <w:sz w:val="18"/>
          <w:szCs w:val="18"/>
        </w:rPr>
        <w:t>Imagenet</w:t>
      </w:r>
      <w:proofErr w:type="spellEnd"/>
      <w:r w:rsidRPr="00CE397F">
        <w:rPr>
          <w:spacing w:val="5"/>
          <w:kern w:val="1"/>
          <w:sz w:val="18"/>
          <w:szCs w:val="18"/>
        </w:rPr>
        <w:t xml:space="preserve"> classification with </w:t>
      </w:r>
      <w:proofErr w:type="spellStart"/>
      <w:r w:rsidRPr="00CE397F">
        <w:rPr>
          <w:spacing w:val="5"/>
          <w:kern w:val="1"/>
          <w:sz w:val="18"/>
          <w:szCs w:val="18"/>
        </w:rPr>
        <w:t>deepconvolutional</w:t>
      </w:r>
      <w:proofErr w:type="spellEnd"/>
      <w:r w:rsidRPr="00CE397F">
        <w:rPr>
          <w:spacing w:val="5"/>
          <w:kern w:val="1"/>
          <w:sz w:val="18"/>
          <w:szCs w:val="18"/>
        </w:rPr>
        <w:t xml:space="preserve"> neural networks”. In: (2012), pp. 1097–1105.</w:t>
      </w:r>
    </w:p>
    <w:p w14:paraId="2C7219FC" w14:textId="77777777"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proofErr w:type="spellStart"/>
      <w:r w:rsidRPr="00CE397F">
        <w:rPr>
          <w:spacing w:val="5"/>
          <w:kern w:val="1"/>
          <w:sz w:val="18"/>
          <w:szCs w:val="18"/>
        </w:rPr>
        <w:t>Kaiming</w:t>
      </w:r>
      <w:proofErr w:type="spellEnd"/>
      <w:r w:rsidRPr="00CE397F">
        <w:rPr>
          <w:spacing w:val="5"/>
          <w:kern w:val="1"/>
          <w:sz w:val="18"/>
          <w:szCs w:val="18"/>
        </w:rPr>
        <w:t xml:space="preserve"> He et al. “Deep residual learning for image recognition”. In: (2016), pp. 770–778.</w:t>
      </w:r>
    </w:p>
    <w:p w14:paraId="44D7F8D7" w14:textId="419858F0"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Olaf </w:t>
      </w:r>
      <w:proofErr w:type="spellStart"/>
      <w:r w:rsidRPr="00CE397F">
        <w:rPr>
          <w:spacing w:val="5"/>
          <w:kern w:val="1"/>
          <w:sz w:val="18"/>
          <w:szCs w:val="18"/>
        </w:rPr>
        <w:t>Ronneberger</w:t>
      </w:r>
      <w:proofErr w:type="spellEnd"/>
      <w:r w:rsidRPr="00CE397F">
        <w:rPr>
          <w:spacing w:val="5"/>
          <w:kern w:val="1"/>
          <w:sz w:val="18"/>
          <w:szCs w:val="18"/>
        </w:rPr>
        <w:t xml:space="preserve">, Philipp Fischer, and Thomas </w:t>
      </w:r>
      <w:proofErr w:type="spellStart"/>
      <w:r w:rsidRPr="00CE397F">
        <w:rPr>
          <w:spacing w:val="5"/>
          <w:kern w:val="1"/>
          <w:sz w:val="18"/>
          <w:szCs w:val="18"/>
        </w:rPr>
        <w:t>Brox</w:t>
      </w:r>
      <w:proofErr w:type="spellEnd"/>
      <w:r w:rsidRPr="00CE397F">
        <w:rPr>
          <w:spacing w:val="5"/>
          <w:kern w:val="1"/>
          <w:sz w:val="18"/>
          <w:szCs w:val="18"/>
        </w:rPr>
        <w:t xml:space="preserve">. “U-net: Convolutional networks </w:t>
      </w:r>
      <w:proofErr w:type="spellStart"/>
      <w:r w:rsidRPr="00CE397F">
        <w:rPr>
          <w:spacing w:val="5"/>
          <w:kern w:val="1"/>
          <w:sz w:val="18"/>
          <w:szCs w:val="18"/>
        </w:rPr>
        <w:t>forbiomedical</w:t>
      </w:r>
      <w:proofErr w:type="spellEnd"/>
      <w:r w:rsidRPr="00CE397F">
        <w:rPr>
          <w:spacing w:val="5"/>
          <w:kern w:val="1"/>
          <w:sz w:val="18"/>
          <w:szCs w:val="18"/>
        </w:rPr>
        <w:t xml:space="preserve"> image segmentation”. In: (2015), pp. 234–241.</w:t>
      </w:r>
    </w:p>
    <w:p w14:paraId="3B746243" w14:textId="6125A5EB" w:rsidR="00CE397F" w:rsidRPr="00CE397F" w:rsidRDefault="00CE397F" w:rsidP="00CE397F">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“Semantic image segmentation with deep convolutional nets and </w:t>
      </w:r>
      <w:proofErr w:type="spellStart"/>
      <w:r w:rsidRPr="00CE397F">
        <w:rPr>
          <w:spacing w:val="5"/>
          <w:kern w:val="1"/>
          <w:sz w:val="18"/>
          <w:szCs w:val="18"/>
        </w:rPr>
        <w:t>fullyconnected</w:t>
      </w:r>
      <w:proofErr w:type="spellEnd"/>
      <w:r w:rsidRPr="00CE397F">
        <w:rPr>
          <w:spacing w:val="5"/>
          <w:kern w:val="1"/>
          <w:sz w:val="18"/>
          <w:szCs w:val="18"/>
        </w:rPr>
        <w:t xml:space="preserve">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arXiv:1412.7062(2014).</w:t>
      </w:r>
    </w:p>
    <w:p w14:paraId="31A36C1B" w14:textId="1ADD328A" w:rsidR="00CE397F" w:rsidRPr="007F4C73" w:rsidRDefault="00CE397F"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w:t>
      </w:r>
      <w:proofErr w:type="spellStart"/>
      <w:r w:rsidRPr="00CE397F">
        <w:rPr>
          <w:spacing w:val="5"/>
          <w:kern w:val="1"/>
          <w:sz w:val="18"/>
          <w:szCs w:val="18"/>
        </w:rPr>
        <w:t>Deeplab</w:t>
      </w:r>
      <w:proofErr w:type="spellEnd"/>
      <w:r w:rsidRPr="00CE397F">
        <w:rPr>
          <w:spacing w:val="5"/>
          <w:kern w:val="1"/>
          <w:sz w:val="18"/>
          <w:szCs w:val="18"/>
        </w:rPr>
        <w:t xml:space="preserve">: Semantic image segmentation with deep convolutional </w:t>
      </w:r>
      <w:proofErr w:type="spellStart"/>
      <w:proofErr w:type="gramStart"/>
      <w:r w:rsidRPr="00CE397F">
        <w:rPr>
          <w:spacing w:val="5"/>
          <w:kern w:val="1"/>
          <w:sz w:val="18"/>
          <w:szCs w:val="18"/>
        </w:rPr>
        <w:t>nets,atrous</w:t>
      </w:r>
      <w:proofErr w:type="spellEnd"/>
      <w:proofErr w:type="gramEnd"/>
      <w:r w:rsidRPr="00CE397F">
        <w:rPr>
          <w:spacing w:val="5"/>
          <w:kern w:val="1"/>
          <w:sz w:val="18"/>
          <w:szCs w:val="18"/>
        </w:rPr>
        <w:t xml:space="preserve"> convolution, and fully connected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In:IEEE</w:t>
      </w:r>
      <w:proofErr w:type="spellEnd"/>
      <w:proofErr w:type="gramEnd"/>
      <w:r w:rsidRPr="00CE397F">
        <w:rPr>
          <w:spacing w:val="5"/>
          <w:kern w:val="1"/>
          <w:sz w:val="18"/>
          <w:szCs w:val="18"/>
        </w:rPr>
        <w:t xml:space="preserve"> transactions on pattern analysis </w:t>
      </w:r>
      <w:proofErr w:type="spellStart"/>
      <w:r w:rsidRPr="00CE397F">
        <w:rPr>
          <w:spacing w:val="5"/>
          <w:kern w:val="1"/>
          <w:sz w:val="18"/>
          <w:szCs w:val="18"/>
        </w:rPr>
        <w:t>andmachine</w:t>
      </w:r>
      <w:proofErr w:type="spellEnd"/>
      <w:r w:rsidRPr="00CE397F">
        <w:rPr>
          <w:spacing w:val="5"/>
          <w:kern w:val="1"/>
          <w:sz w:val="18"/>
          <w:szCs w:val="18"/>
        </w:rPr>
        <w:t xml:space="preserve"> intelligence40.4 (2017), pp. 834–84.</w:t>
      </w:r>
    </w:p>
    <w:p w14:paraId="57CDAFD7" w14:textId="77777777" w:rsidR="00CE397F" w:rsidRPr="00386C40" w:rsidRDefault="00CE397F" w:rsidP="00386C40">
      <w:pPr>
        <w:widowControl w:val="0"/>
        <w:autoSpaceDE w:val="0"/>
        <w:autoSpaceDN w:val="0"/>
        <w:adjustRightInd w:val="0"/>
        <w:rPr>
          <w:spacing w:val="5"/>
          <w:kern w:val="1"/>
          <w:lang w:val="de-DE"/>
        </w:rPr>
      </w:pPr>
    </w:p>
    <w:sectPr w:rsidR="00CE397F"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8E28F" w14:textId="77777777" w:rsidR="009F2394" w:rsidRDefault="009F2394" w:rsidP="00D1346A">
      <w:r>
        <w:separator/>
      </w:r>
    </w:p>
  </w:endnote>
  <w:endnote w:type="continuationSeparator" w:id="0">
    <w:p w14:paraId="2226D0AD" w14:textId="77777777" w:rsidR="009F2394" w:rsidRDefault="009F2394"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1EE4C" w14:textId="77777777" w:rsidR="009F2394" w:rsidRDefault="009F2394" w:rsidP="00D1346A">
      <w:r>
        <w:separator/>
      </w:r>
    </w:p>
  </w:footnote>
  <w:footnote w:type="continuationSeparator" w:id="0">
    <w:p w14:paraId="2AFB3486" w14:textId="77777777" w:rsidR="009F2394" w:rsidRDefault="009F2394"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2E3A0C"/>
    <w:multiLevelType w:val="hybridMultilevel"/>
    <w:tmpl w:val="2B6411DE"/>
    <w:lvl w:ilvl="0" w:tplc="F7BC83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7"/>
  </w:num>
  <w:num w:numId="8">
    <w:abstractNumId w:val="4"/>
  </w:num>
  <w:num w:numId="9">
    <w:abstractNumId w:val="11"/>
  </w:num>
  <w:num w:numId="10">
    <w:abstractNumId w:val="13"/>
  </w:num>
  <w:num w:numId="11">
    <w:abstractNumId w:val="5"/>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01DB1"/>
    <w:rsid w:val="00005E39"/>
    <w:rsid w:val="00015200"/>
    <w:rsid w:val="000446EB"/>
    <w:rsid w:val="00044C3E"/>
    <w:rsid w:val="00050913"/>
    <w:rsid w:val="00057925"/>
    <w:rsid w:val="00072B35"/>
    <w:rsid w:val="00082938"/>
    <w:rsid w:val="0009412E"/>
    <w:rsid w:val="000A3CDC"/>
    <w:rsid w:val="001158D1"/>
    <w:rsid w:val="0012011E"/>
    <w:rsid w:val="0013746D"/>
    <w:rsid w:val="00150A09"/>
    <w:rsid w:val="00167C94"/>
    <w:rsid w:val="00187560"/>
    <w:rsid w:val="00192EBB"/>
    <w:rsid w:val="001B1555"/>
    <w:rsid w:val="001B3A9A"/>
    <w:rsid w:val="001C2FD4"/>
    <w:rsid w:val="001C3614"/>
    <w:rsid w:val="001C5606"/>
    <w:rsid w:val="001D23AF"/>
    <w:rsid w:val="001D3FF9"/>
    <w:rsid w:val="001D5CFD"/>
    <w:rsid w:val="002037A6"/>
    <w:rsid w:val="00211A0F"/>
    <w:rsid w:val="00213599"/>
    <w:rsid w:val="00224C41"/>
    <w:rsid w:val="0023168C"/>
    <w:rsid w:val="00233396"/>
    <w:rsid w:val="0023533A"/>
    <w:rsid w:val="00271C72"/>
    <w:rsid w:val="0028330E"/>
    <w:rsid w:val="00286081"/>
    <w:rsid w:val="002A6CE3"/>
    <w:rsid w:val="002B3310"/>
    <w:rsid w:val="002C5203"/>
    <w:rsid w:val="002D0824"/>
    <w:rsid w:val="00303A1B"/>
    <w:rsid w:val="0031221C"/>
    <w:rsid w:val="003147F1"/>
    <w:rsid w:val="0031581C"/>
    <w:rsid w:val="00317265"/>
    <w:rsid w:val="003222B2"/>
    <w:rsid w:val="00335EE0"/>
    <w:rsid w:val="00362F29"/>
    <w:rsid w:val="00362FDE"/>
    <w:rsid w:val="00370902"/>
    <w:rsid w:val="00384CA6"/>
    <w:rsid w:val="00386C40"/>
    <w:rsid w:val="003924F5"/>
    <w:rsid w:val="003A599D"/>
    <w:rsid w:val="003B204B"/>
    <w:rsid w:val="003B7AE1"/>
    <w:rsid w:val="003C19C9"/>
    <w:rsid w:val="003E1F4D"/>
    <w:rsid w:val="003F541B"/>
    <w:rsid w:val="00410662"/>
    <w:rsid w:val="00436A68"/>
    <w:rsid w:val="00462E80"/>
    <w:rsid w:val="00470BBF"/>
    <w:rsid w:val="00471CC8"/>
    <w:rsid w:val="00476E1E"/>
    <w:rsid w:val="00485CD3"/>
    <w:rsid w:val="00493518"/>
    <w:rsid w:val="00497360"/>
    <w:rsid w:val="004A28FB"/>
    <w:rsid w:val="004A607C"/>
    <w:rsid w:val="004B6CE8"/>
    <w:rsid w:val="004C12EB"/>
    <w:rsid w:val="004C1708"/>
    <w:rsid w:val="004C214E"/>
    <w:rsid w:val="004F164D"/>
    <w:rsid w:val="00516A19"/>
    <w:rsid w:val="0052286B"/>
    <w:rsid w:val="005241E6"/>
    <w:rsid w:val="00526F93"/>
    <w:rsid w:val="00542B39"/>
    <w:rsid w:val="005473BB"/>
    <w:rsid w:val="00567B21"/>
    <w:rsid w:val="00585AE1"/>
    <w:rsid w:val="005B419D"/>
    <w:rsid w:val="005D2E82"/>
    <w:rsid w:val="005E00A1"/>
    <w:rsid w:val="006054D8"/>
    <w:rsid w:val="00616307"/>
    <w:rsid w:val="00621BDB"/>
    <w:rsid w:val="00622C53"/>
    <w:rsid w:val="006260F8"/>
    <w:rsid w:val="006461A5"/>
    <w:rsid w:val="006708FE"/>
    <w:rsid w:val="00672451"/>
    <w:rsid w:val="006871C9"/>
    <w:rsid w:val="0069572D"/>
    <w:rsid w:val="006A3C14"/>
    <w:rsid w:val="006C38C1"/>
    <w:rsid w:val="006E1B87"/>
    <w:rsid w:val="006F2047"/>
    <w:rsid w:val="006F65AB"/>
    <w:rsid w:val="00712E79"/>
    <w:rsid w:val="0071467E"/>
    <w:rsid w:val="007214CD"/>
    <w:rsid w:val="007347E8"/>
    <w:rsid w:val="00737783"/>
    <w:rsid w:val="00747FBE"/>
    <w:rsid w:val="00751002"/>
    <w:rsid w:val="007770F4"/>
    <w:rsid w:val="00793F17"/>
    <w:rsid w:val="007A7BF2"/>
    <w:rsid w:val="007B0E77"/>
    <w:rsid w:val="007C4DC0"/>
    <w:rsid w:val="007D4397"/>
    <w:rsid w:val="007D5B02"/>
    <w:rsid w:val="007D6E0F"/>
    <w:rsid w:val="007E1C21"/>
    <w:rsid w:val="007E45F5"/>
    <w:rsid w:val="007E7C3E"/>
    <w:rsid w:val="007F4C73"/>
    <w:rsid w:val="00803EE4"/>
    <w:rsid w:val="008055A9"/>
    <w:rsid w:val="00806B94"/>
    <w:rsid w:val="008304B0"/>
    <w:rsid w:val="008818E3"/>
    <w:rsid w:val="008A3BD7"/>
    <w:rsid w:val="008B2EEA"/>
    <w:rsid w:val="008C195B"/>
    <w:rsid w:val="008C7A49"/>
    <w:rsid w:val="008E07FA"/>
    <w:rsid w:val="009008A3"/>
    <w:rsid w:val="00907A9D"/>
    <w:rsid w:val="009103BF"/>
    <w:rsid w:val="00911250"/>
    <w:rsid w:val="0092465A"/>
    <w:rsid w:val="00937292"/>
    <w:rsid w:val="0096484C"/>
    <w:rsid w:val="00967C9D"/>
    <w:rsid w:val="009746D9"/>
    <w:rsid w:val="009854BA"/>
    <w:rsid w:val="00985866"/>
    <w:rsid w:val="009979E8"/>
    <w:rsid w:val="009A6637"/>
    <w:rsid w:val="009C0B3B"/>
    <w:rsid w:val="009C5BA9"/>
    <w:rsid w:val="009E2848"/>
    <w:rsid w:val="009F2394"/>
    <w:rsid w:val="009F6620"/>
    <w:rsid w:val="00A044CA"/>
    <w:rsid w:val="00A06BA8"/>
    <w:rsid w:val="00A26570"/>
    <w:rsid w:val="00A311F7"/>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C1C8D"/>
    <w:rsid w:val="00BD508B"/>
    <w:rsid w:val="00BD5875"/>
    <w:rsid w:val="00BE0CCE"/>
    <w:rsid w:val="00BE1380"/>
    <w:rsid w:val="00BF32E8"/>
    <w:rsid w:val="00BF3A0A"/>
    <w:rsid w:val="00C026F1"/>
    <w:rsid w:val="00C05973"/>
    <w:rsid w:val="00C33366"/>
    <w:rsid w:val="00C34CFD"/>
    <w:rsid w:val="00C507B0"/>
    <w:rsid w:val="00C528C0"/>
    <w:rsid w:val="00C55DC1"/>
    <w:rsid w:val="00C71ADE"/>
    <w:rsid w:val="00C7676D"/>
    <w:rsid w:val="00C917C8"/>
    <w:rsid w:val="00CA337D"/>
    <w:rsid w:val="00CA7CEB"/>
    <w:rsid w:val="00CB60F5"/>
    <w:rsid w:val="00CB6FA5"/>
    <w:rsid w:val="00CC6624"/>
    <w:rsid w:val="00CD4CC7"/>
    <w:rsid w:val="00CE397F"/>
    <w:rsid w:val="00CE439F"/>
    <w:rsid w:val="00CE6F54"/>
    <w:rsid w:val="00D1346A"/>
    <w:rsid w:val="00D23608"/>
    <w:rsid w:val="00D46840"/>
    <w:rsid w:val="00D47A15"/>
    <w:rsid w:val="00D57A35"/>
    <w:rsid w:val="00D64700"/>
    <w:rsid w:val="00D73DB2"/>
    <w:rsid w:val="00DB0664"/>
    <w:rsid w:val="00DB0C2A"/>
    <w:rsid w:val="00DB64F2"/>
    <w:rsid w:val="00DC232A"/>
    <w:rsid w:val="00DD7114"/>
    <w:rsid w:val="00DE3E8E"/>
    <w:rsid w:val="00DF6C08"/>
    <w:rsid w:val="00E317FC"/>
    <w:rsid w:val="00E31A19"/>
    <w:rsid w:val="00E324A7"/>
    <w:rsid w:val="00E3297F"/>
    <w:rsid w:val="00E3321D"/>
    <w:rsid w:val="00E416C0"/>
    <w:rsid w:val="00E759C5"/>
    <w:rsid w:val="00E76322"/>
    <w:rsid w:val="00E92FBE"/>
    <w:rsid w:val="00E962F9"/>
    <w:rsid w:val="00EB14BF"/>
    <w:rsid w:val="00EC4221"/>
    <w:rsid w:val="00EC4929"/>
    <w:rsid w:val="00ED139A"/>
    <w:rsid w:val="00ED1F9D"/>
    <w:rsid w:val="00ED4DB4"/>
    <w:rsid w:val="00EE3240"/>
    <w:rsid w:val="00F03E0B"/>
    <w:rsid w:val="00F0523E"/>
    <w:rsid w:val="00F160FC"/>
    <w:rsid w:val="00F2263B"/>
    <w:rsid w:val="00F31BE2"/>
    <w:rsid w:val="00F42C0E"/>
    <w:rsid w:val="00F46E00"/>
    <w:rsid w:val="00F47EA6"/>
    <w:rsid w:val="00F56211"/>
    <w:rsid w:val="00F74871"/>
    <w:rsid w:val="00F82269"/>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951">
      <w:bodyDiv w:val="1"/>
      <w:marLeft w:val="0"/>
      <w:marRight w:val="0"/>
      <w:marTop w:val="0"/>
      <w:marBottom w:val="0"/>
      <w:divBdr>
        <w:top w:val="none" w:sz="0" w:space="0" w:color="auto"/>
        <w:left w:val="none" w:sz="0" w:space="0" w:color="auto"/>
        <w:bottom w:val="none" w:sz="0" w:space="0" w:color="auto"/>
        <w:right w:val="none" w:sz="0" w:space="0" w:color="auto"/>
      </w:divBdr>
      <w:divsChild>
        <w:div w:id="1510562558">
          <w:marLeft w:val="0"/>
          <w:marRight w:val="0"/>
          <w:marTop w:val="0"/>
          <w:marBottom w:val="0"/>
          <w:divBdr>
            <w:top w:val="none" w:sz="0" w:space="0" w:color="auto"/>
            <w:left w:val="none" w:sz="0" w:space="0" w:color="auto"/>
            <w:bottom w:val="none" w:sz="0" w:space="0" w:color="auto"/>
            <w:right w:val="none" w:sz="0" w:space="0" w:color="auto"/>
          </w:divBdr>
          <w:divsChild>
            <w:div w:id="8635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AED7D-AAC4-B943-83D7-2F84FCF95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5102</Words>
  <Characters>29083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34117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4</cp:revision>
  <cp:lastPrinted>2020-02-17T05:21:00Z</cp:lastPrinted>
  <dcterms:created xsi:type="dcterms:W3CDTF">2020-02-17T05:21:00Z</dcterms:created>
  <dcterms:modified xsi:type="dcterms:W3CDTF">2020-02-17T06:03:00Z</dcterms:modified>
</cp:coreProperties>
</file>
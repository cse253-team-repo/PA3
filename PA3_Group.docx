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23641430"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proofErr w:type="spellStart"/>
      <w:r w:rsidR="00F927A2">
        <w:rPr>
          <w:spacing w:val="5"/>
          <w:kern w:val="1"/>
        </w:rPr>
        <w:t>Huimin</w:t>
      </w:r>
      <w:proofErr w:type="spellEnd"/>
      <w:r w:rsidR="00F927A2">
        <w:rPr>
          <w:spacing w:val="5"/>
          <w:kern w:val="1"/>
        </w:rPr>
        <w:t xml:space="preserve"> Zeng</w:t>
      </w:r>
      <w:r w:rsidR="00F74871">
        <w:rPr>
          <w:spacing w:val="5"/>
          <w:kern w:val="1"/>
        </w:rPr>
        <w:t>, XXX, XXX</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38EA0766" w14:textId="656B82BD" w:rsidR="004C1708" w:rsidRDefault="00E31A19">
      <w:pPr>
        <w:widowControl w:val="0"/>
        <w:autoSpaceDE w:val="0"/>
        <w:autoSpaceDN w:val="0"/>
        <w:adjustRightInd w:val="0"/>
        <w:spacing w:before="120" w:after="100" w:line="226" w:lineRule="auto"/>
        <w:ind w:left="720" w:right="720"/>
        <w:jc w:val="both"/>
        <w:rPr>
          <w:spacing w:val="5"/>
          <w:kern w:val="1"/>
        </w:rPr>
      </w:pPr>
      <w:r>
        <w:rPr>
          <w:rFonts w:hint="eastAsia"/>
          <w:spacing w:val="5"/>
          <w:kern w:val="1"/>
        </w:rPr>
        <w:t>I</w:t>
      </w:r>
      <w:r>
        <w:rPr>
          <w:spacing w:val="5"/>
          <w:kern w:val="1"/>
        </w:rPr>
        <w:t>n this report,</w:t>
      </w:r>
      <w:r w:rsidR="00F927A2">
        <w:rPr>
          <w:spacing w:val="5"/>
          <w:kern w:val="1"/>
        </w:rPr>
        <w:t xml:space="preserve"> we first described the provided dataset: </w:t>
      </w:r>
      <w:r w:rsidR="00F74871">
        <w:rPr>
          <w:spacing w:val="5"/>
          <w:kern w:val="1"/>
        </w:rPr>
        <w:t>Cityscapes Dataset</w:t>
      </w:r>
      <w:r w:rsidR="00F927A2">
        <w:rPr>
          <w:spacing w:val="5"/>
          <w:kern w:val="1"/>
        </w:rPr>
        <w:t xml:space="preserve">, which </w:t>
      </w:r>
      <w:r w:rsidR="001D23AF">
        <w:rPr>
          <w:spacing w:val="5"/>
          <w:kern w:val="1"/>
        </w:rPr>
        <w:t>contains</w:t>
      </w:r>
      <w:r w:rsidR="00A93D0A">
        <w:rPr>
          <w:spacing w:val="5"/>
          <w:kern w:val="1"/>
        </w:rPr>
        <w:t xml:space="preserve"> street view</w:t>
      </w:r>
      <w:r w:rsidR="00F927A2">
        <w:rPr>
          <w:spacing w:val="5"/>
          <w:kern w:val="1"/>
        </w:rPr>
        <w:t xml:space="preserve"> </w:t>
      </w:r>
      <w:r w:rsidR="00F74871">
        <w:rPr>
          <w:spacing w:val="5"/>
          <w:kern w:val="1"/>
        </w:rPr>
        <w:t>images from over 50 cities</w:t>
      </w:r>
      <w:r w:rsidR="00A93D0A">
        <w:rPr>
          <w:spacing w:val="5"/>
          <w:kern w:val="1"/>
        </w:rPr>
        <w:t xml:space="preserve"> in Europe</w:t>
      </w:r>
      <w:r w:rsidR="00F74871">
        <w:rPr>
          <w:spacing w:val="5"/>
          <w:kern w:val="1"/>
        </w:rPr>
        <w:t xml:space="preserve"> with</w:t>
      </w:r>
      <w:r w:rsidR="00F74871">
        <w:rPr>
          <w:rFonts w:hint="eastAsia"/>
          <w:spacing w:val="5"/>
          <w:kern w:val="1"/>
          <w:lang w:eastAsia="zh-CN"/>
        </w:rPr>
        <w:t xml:space="preserve"> lab</w:t>
      </w:r>
      <w:r w:rsidR="00F74871" w:rsidRPr="00F74871">
        <w:rPr>
          <w:spacing w:val="5"/>
          <w:kern w:val="1"/>
          <w:lang w:eastAsia="zh-CN"/>
        </w:rPr>
        <w:t>e</w:t>
      </w:r>
      <w:r w:rsidR="00F74871">
        <w:rPr>
          <w:spacing w:val="5"/>
          <w:kern w:val="1"/>
          <w:lang w:eastAsia="zh-CN"/>
        </w:rPr>
        <w:t>ling data</w:t>
      </w:r>
      <w:r w:rsidR="00A93D0A">
        <w:rPr>
          <w:spacing w:val="5"/>
          <w:kern w:val="1"/>
          <w:lang w:eastAsia="zh-CN"/>
        </w:rPr>
        <w:t xml:space="preserve"> from 30 classes </w:t>
      </w:r>
      <w:r w:rsidR="00A93D0A">
        <w:rPr>
          <w:rFonts w:hint="eastAsia"/>
          <w:spacing w:val="5"/>
          <w:kern w:val="1"/>
          <w:lang w:eastAsia="zh-CN"/>
        </w:rPr>
        <w:t>for</w:t>
      </w:r>
      <w:r w:rsidR="00A93D0A" w:rsidRPr="00A93D0A">
        <w:rPr>
          <w:spacing w:val="5"/>
          <w:kern w:val="1"/>
          <w:lang w:eastAsia="zh-CN"/>
        </w:rPr>
        <w:t xml:space="preserve"> </w:t>
      </w:r>
      <w:r w:rsidR="00A93D0A">
        <w:rPr>
          <w:spacing w:val="5"/>
          <w:kern w:val="1"/>
          <w:lang w:eastAsia="zh-CN"/>
        </w:rPr>
        <w:t>each</w:t>
      </w:r>
      <w:r w:rsidR="00A93D0A" w:rsidRPr="00A93D0A">
        <w:rPr>
          <w:spacing w:val="5"/>
          <w:kern w:val="1"/>
          <w:lang w:eastAsia="zh-CN"/>
        </w:rPr>
        <w:t xml:space="preserve"> pixel</w:t>
      </w:r>
      <w:r w:rsidR="00A93D0A">
        <w:rPr>
          <w:spacing w:val="5"/>
          <w:kern w:val="1"/>
          <w:lang w:eastAsia="zh-CN"/>
        </w:rPr>
        <w:t>, such as road, person, vehicle etc</w:t>
      </w:r>
      <w:r w:rsidR="00F927A2">
        <w:rPr>
          <w:spacing w:val="5"/>
          <w:kern w:val="1"/>
        </w:rPr>
        <w:t xml:space="preserve">. </w:t>
      </w:r>
      <w:r w:rsidR="001D23AF">
        <w:rPr>
          <w:spacing w:val="5"/>
          <w:kern w:val="1"/>
        </w:rPr>
        <w:t>Then</w:t>
      </w:r>
      <w:r w:rsidR="00F927A2">
        <w:rPr>
          <w:spacing w:val="5"/>
          <w:kern w:val="1"/>
        </w:rPr>
        <w:t xml:space="preserve">, we implemented </w:t>
      </w:r>
      <w:r w:rsidR="001D23AF">
        <w:rPr>
          <w:spacing w:val="5"/>
          <w:kern w:val="1"/>
        </w:rPr>
        <w:t xml:space="preserve">a </w:t>
      </w:r>
      <w:r w:rsidR="00A93D0A">
        <w:rPr>
          <w:spacing w:val="5"/>
          <w:kern w:val="1"/>
        </w:rPr>
        <w:t>baseline convolutional</w:t>
      </w:r>
      <w:r w:rsidR="001D23AF">
        <w:rPr>
          <w:spacing w:val="5"/>
          <w:kern w:val="1"/>
        </w:rPr>
        <w:t xml:space="preserve"> neural network</w:t>
      </w:r>
      <w:r w:rsidR="00A93D0A">
        <w:rPr>
          <w:spacing w:val="5"/>
          <w:kern w:val="1"/>
        </w:rPr>
        <w:t xml:space="preserve"> (CNN) of</w:t>
      </w:r>
      <w:r w:rsidR="00A93D0A" w:rsidRPr="00A93D0A">
        <w:rPr>
          <w:spacing w:val="5"/>
          <w:kern w:val="1"/>
          <w:lang w:eastAsia="zh-CN"/>
        </w:rPr>
        <w:t xml:space="preserve"> </w:t>
      </w:r>
      <w:r w:rsidR="00A93D0A">
        <w:rPr>
          <w:spacing w:val="5"/>
          <w:kern w:val="1"/>
          <w:lang w:eastAsia="zh-CN"/>
        </w:rPr>
        <w:t xml:space="preserve">five convolutional layers and </w:t>
      </w:r>
      <w:r w:rsidR="00806B94">
        <w:rPr>
          <w:spacing w:val="5"/>
          <w:kern w:val="1"/>
          <w:lang w:eastAsia="zh-CN"/>
        </w:rPr>
        <w:t>five</w:t>
      </w:r>
      <w:r w:rsidR="00A93D0A">
        <w:rPr>
          <w:spacing w:val="5"/>
          <w:kern w:val="1"/>
          <w:lang w:eastAsia="zh-CN"/>
        </w:rPr>
        <w:t xml:space="preserve"> deconvolutional layers</w:t>
      </w:r>
      <w:r w:rsidR="001D23AF">
        <w:rPr>
          <w:spacing w:val="5"/>
          <w:kern w:val="1"/>
        </w:rPr>
        <w:t xml:space="preserve"> </w:t>
      </w:r>
      <w:r w:rsidR="00A93D0A">
        <w:rPr>
          <w:spacing w:val="5"/>
          <w:kern w:val="1"/>
        </w:rPr>
        <w:t>with perform the sematic segmentation task</w:t>
      </w:r>
      <w:r w:rsidR="00ED4DB4">
        <w:rPr>
          <w:spacing w:val="5"/>
          <w:kern w:val="1"/>
        </w:rPr>
        <w:t>.</w:t>
      </w:r>
      <w:r w:rsidR="004C1708">
        <w:rPr>
          <w:spacing w:val="5"/>
          <w:kern w:val="1"/>
        </w:rPr>
        <w:t xml:space="preserve"> We utilized softmax function</w:t>
      </w:r>
      <w:r w:rsidR="00A93D0A">
        <w:rPr>
          <w:spacing w:val="5"/>
          <w:kern w:val="1"/>
        </w:rPr>
        <w:t xml:space="preserve"> for each pixel</w:t>
      </w:r>
      <w:r w:rsidR="004C1708">
        <w:rPr>
          <w:spacing w:val="5"/>
          <w:kern w:val="1"/>
        </w:rPr>
        <w:t xml:space="preserve"> as the output layer and cross-entropy loss to be the objective function, </w:t>
      </w:r>
      <w:r w:rsidR="00A93D0A">
        <w:rPr>
          <w:spacing w:val="5"/>
          <w:kern w:val="1"/>
        </w:rPr>
        <w:t>and finished the data loader, performance indicator and the training function</w:t>
      </w:r>
      <w:r w:rsidR="004C1708">
        <w:rPr>
          <w:spacing w:val="5"/>
          <w:kern w:val="1"/>
        </w:rPr>
        <w:t xml:space="preserve">. </w:t>
      </w:r>
      <w:r w:rsidR="00B377C0">
        <w:rPr>
          <w:spacing w:val="5"/>
          <w:kern w:val="1"/>
        </w:rPr>
        <w:t>The baseline model achieved XXX accuracy on this dataset after XXX epochs of training, later</w:t>
      </w:r>
      <w:r w:rsidR="004C1708">
        <w:rPr>
          <w:spacing w:val="5"/>
          <w:kern w:val="1"/>
        </w:rPr>
        <w:t xml:space="preserve">, </w:t>
      </w:r>
      <w:r w:rsidR="00A93D0A">
        <w:rPr>
          <w:spacing w:val="5"/>
          <w:kern w:val="1"/>
        </w:rPr>
        <w:t xml:space="preserve">we created a few more advanced CNN models with different network structure to achieve a </w:t>
      </w:r>
      <w:r w:rsidR="00806B94">
        <w:rPr>
          <w:spacing w:val="5"/>
          <w:kern w:val="1"/>
        </w:rPr>
        <w:t>better segmentation performance</w:t>
      </w:r>
      <w:r w:rsidR="00A93D0A">
        <w:rPr>
          <w:spacing w:val="5"/>
          <w:kern w:val="1"/>
        </w:rPr>
        <w:t>, these models were trained, tested and their performances</w:t>
      </w:r>
      <w:r w:rsidR="00806B94">
        <w:rPr>
          <w:spacing w:val="5"/>
          <w:kern w:val="1"/>
        </w:rPr>
        <w:t xml:space="preserve"> were presented in this report visually</w:t>
      </w:r>
      <w:r w:rsidR="00BE1380">
        <w:rPr>
          <w:spacing w:val="5"/>
          <w:kern w:val="1"/>
        </w:rPr>
        <w:t xml:space="preserve">. </w:t>
      </w:r>
      <w:r w:rsidR="00806B94">
        <w:rPr>
          <w:spacing w:val="5"/>
          <w:kern w:val="1"/>
        </w:rPr>
        <w:t>We tested these models on transformed images, imbalanced images and applied optimizations on the network structures to find the most suitable CNN networks for this assignment</w:t>
      </w:r>
      <w:r w:rsidR="00BE1380">
        <w:rPr>
          <w:spacing w:val="5"/>
          <w:kern w:val="1"/>
        </w:rPr>
        <w:t>.</w:t>
      </w:r>
      <w:r w:rsidR="005473BB">
        <w:rPr>
          <w:spacing w:val="5"/>
          <w:kern w:val="1"/>
        </w:rPr>
        <w:t xml:space="preserve"> </w:t>
      </w:r>
      <w:r w:rsidR="005473BB">
        <w:rPr>
          <w:rFonts w:hint="eastAsia"/>
          <w:spacing w:val="5"/>
          <w:kern w:val="1"/>
          <w:lang w:eastAsia="zh-CN"/>
        </w:rPr>
        <w:t>On</w:t>
      </w:r>
      <w:r w:rsidR="005473BB" w:rsidRPr="005473BB">
        <w:rPr>
          <w:spacing w:val="5"/>
          <w:kern w:val="1"/>
          <w:lang w:eastAsia="zh-CN"/>
        </w:rPr>
        <w:t>e of our model</w:t>
      </w:r>
      <w:r w:rsidR="005473BB">
        <w:rPr>
          <w:spacing w:val="5"/>
          <w:kern w:val="1"/>
          <w:lang w:eastAsia="zh-CN"/>
        </w:rPr>
        <w:t>s with XXX achieved the best overall accuracy and has XXX in XXX as well as XXX in XXX.</w:t>
      </w:r>
      <w:r w:rsidR="00BE1380">
        <w:rPr>
          <w:spacing w:val="5"/>
          <w:kern w:val="1"/>
        </w:rPr>
        <w:t xml:space="preserve"> In the last section, individual contributions to this</w:t>
      </w:r>
      <w:r w:rsidR="00806B94">
        <w:rPr>
          <w:spacing w:val="5"/>
          <w:kern w:val="1"/>
        </w:rPr>
        <w:t xml:space="preserve"> programming</w:t>
      </w:r>
      <w:r w:rsidR="00BE1380">
        <w:rPr>
          <w:spacing w:val="5"/>
          <w:kern w:val="1"/>
        </w:rPr>
        <w:t xml:space="preserve"> assignment was briefly described.</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E17F94D"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lastRenderedPageBreak/>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7D4397"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54A10D72" w:rsidR="00AE5A81" w:rsidRDefault="00AE5A81" w:rsidP="00AE5A81">
      <w:pPr>
        <w:widowControl w:val="0"/>
        <w:autoSpaceDE w:val="0"/>
        <w:autoSpaceDN w:val="0"/>
        <w:adjustRightInd w:val="0"/>
        <w:spacing w:before="120" w:line="226" w:lineRule="auto"/>
        <w:jc w:val="both"/>
        <w:rPr>
          <w:spacing w:val="5"/>
          <w:kern w:val="1"/>
        </w:rPr>
      </w:pPr>
      <w:r w:rsidRPr="00AE5A81">
        <w:rPr>
          <w:spacing w:val="5"/>
          <w:kern w:val="1"/>
        </w:rPr>
        <w:t xml:space="preserve">We implemented </w:t>
      </w:r>
      <w:r w:rsidR="003147F1">
        <w:rPr>
          <w:spacing w:val="5"/>
          <w:kern w:val="1"/>
        </w:rPr>
        <w:t>a neural network with three layers</w:t>
      </w:r>
      <w:r w:rsidRPr="00AE5A81">
        <w:rPr>
          <w:spacing w:val="5"/>
          <w:kern w:val="1"/>
        </w:rPr>
        <w:t xml:space="preserve"> for th</w:t>
      </w:r>
      <w:r w:rsidR="003147F1">
        <w:rPr>
          <w:spacing w:val="5"/>
          <w:kern w:val="1"/>
        </w:rPr>
        <w:t>is</w:t>
      </w:r>
      <w:r w:rsidRPr="00AE5A81">
        <w:rPr>
          <w:spacing w:val="5"/>
          <w:kern w:val="1"/>
        </w:rPr>
        <w:t xml:space="preserve"> </w:t>
      </w:r>
      <w:r w:rsidR="003147F1">
        <w:rPr>
          <w:spacing w:val="5"/>
          <w:kern w:val="1"/>
        </w:rPr>
        <w:t>multiclass</w:t>
      </w:r>
      <w:r w:rsidRPr="00AE5A81">
        <w:rPr>
          <w:spacing w:val="5"/>
          <w:kern w:val="1"/>
        </w:rPr>
        <w:t xml:space="preserve"> classification task. Specifically speaking, the </w:t>
      </w:r>
      <w:r w:rsidR="008C7A49">
        <w:rPr>
          <w:spacing w:val="5"/>
          <w:kern w:val="1"/>
        </w:rPr>
        <w:t xml:space="preserve">first layer of the network is namely the input layer, with 784 inputs representing all pixel values in one image. The second layer is the hidden layer with 100 </w:t>
      </w:r>
      <w:r w:rsidR="00911250">
        <w:rPr>
          <w:spacing w:val="5"/>
          <w:kern w:val="1"/>
        </w:rPr>
        <w:t>perceptron units</w:t>
      </w:r>
      <w:r w:rsidR="008C7A49">
        <w:rPr>
          <w:spacing w:val="5"/>
          <w:kern w:val="1"/>
        </w:rPr>
        <w:t>, fully connected to the first layer</w:t>
      </w:r>
      <w:r w:rsidR="00937292">
        <w:rPr>
          <w:spacing w:val="5"/>
          <w:kern w:val="1"/>
        </w:rPr>
        <w:t>, the third layer is the output layer with 10 units, with each of them outputting a value for the probability of each class. The second and the third layer is also fully connected, with the sigmoid function as the default activation function</w:t>
      </w:r>
      <w:r w:rsidR="00937292">
        <w:rPr>
          <w:rFonts w:hint="eastAsia"/>
          <w:spacing w:val="5"/>
          <w:kern w:val="1"/>
        </w:rPr>
        <w:t xml:space="preserve"> </w:t>
      </w:r>
      <w:r w:rsidRPr="00AE5A81">
        <w:rPr>
          <w:spacing w:val="5"/>
          <w:kern w:val="1"/>
        </w:rPr>
        <w:t xml:space="preserve">to </w:t>
      </w:r>
      <w:r>
        <w:rPr>
          <w:spacing w:val="5"/>
          <w:kern w:val="1"/>
        </w:rPr>
        <w:t>project</w:t>
      </w:r>
      <w:r w:rsidRPr="00AE5A81">
        <w:rPr>
          <w:spacing w:val="5"/>
          <w:kern w:val="1"/>
        </w:rPr>
        <w:t xml:space="preserve"> outputs</w:t>
      </w:r>
      <w:r w:rsidR="00937292">
        <w:rPr>
          <w:spacing w:val="5"/>
          <w:kern w:val="1"/>
        </w:rPr>
        <w:t xml:space="preserve"> of each layer</w:t>
      </w:r>
      <w:r w:rsidRPr="00AE5A81">
        <w:rPr>
          <w:spacing w:val="5"/>
          <w:kern w:val="1"/>
        </w:rPr>
        <w:t xml:space="preserve"> into a probability space, i.e. (0,1).</w:t>
      </w:r>
      <w:bookmarkStart w:id="0" w:name="_GoBack"/>
      <w:bookmarkEnd w:id="0"/>
    </w:p>
    <w:p w14:paraId="1BAD9728" w14:textId="77777777" w:rsidR="00F42C0E" w:rsidRDefault="00F42C0E" w:rsidP="00D23608">
      <w:pPr>
        <w:widowControl w:val="0"/>
        <w:autoSpaceDE w:val="0"/>
        <w:autoSpaceDN w:val="0"/>
        <w:adjustRightInd w:val="0"/>
        <w:spacing w:before="120" w:line="226" w:lineRule="auto"/>
        <w:rPr>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7EB3D3EB" w:rsidR="00A044CA" w:rsidRDefault="00911250" w:rsidP="00911250">
      <w:pPr>
        <w:widowControl w:val="0"/>
        <w:autoSpaceDE w:val="0"/>
        <w:autoSpaceDN w:val="0"/>
        <w:adjustRightInd w:val="0"/>
        <w:spacing w:before="120" w:line="226" w:lineRule="auto"/>
        <w:jc w:val="both"/>
        <w:rPr>
          <w:spacing w:val="5"/>
          <w:kern w:val="1"/>
        </w:rPr>
      </w:pPr>
      <w:r>
        <w:rPr>
          <w:spacing w:val="5"/>
          <w:kern w:val="1"/>
        </w:rPr>
        <w:t>After implementing and tuning the neural network for image recognition, we tried to add more useful features to the network, so that the deep learning model could converge faster or reach a higher accuracy value without overfitting. We first introduced an L2 penalty term into the loss function in order to constraint the weights, then used different activation functions and observed the changes of the model’s performance. Last but not least, we also experimented modified and different network structures to search for</w:t>
      </w:r>
      <w:r w:rsidR="00A044CA">
        <w:rPr>
          <w:spacing w:val="5"/>
          <w:kern w:val="1"/>
        </w:rPr>
        <w:t xml:space="preserve"> </w:t>
      </w:r>
      <w:r>
        <w:rPr>
          <w:spacing w:val="5"/>
          <w:kern w:val="1"/>
        </w:rPr>
        <w:t>an ideal</w:t>
      </w:r>
      <w:r w:rsidR="00A044CA">
        <w:rPr>
          <w:spacing w:val="5"/>
          <w:kern w:val="1"/>
        </w:rPr>
        <w:t xml:space="preserve"> </w:t>
      </w:r>
      <w:r>
        <w:rPr>
          <w:spacing w:val="5"/>
          <w:kern w:val="1"/>
        </w:rPr>
        <w:t>neural network model for this task.</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168BD1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p>
    <w:p w14:paraId="5C40256D" w14:textId="61A08715" w:rsidR="00CA7CEB" w:rsidRDefault="00751002">
      <w:pPr>
        <w:widowControl w:val="0"/>
        <w:autoSpaceDE w:val="0"/>
        <w:autoSpaceDN w:val="0"/>
        <w:adjustRightInd w:val="0"/>
        <w:spacing w:before="120" w:line="226" w:lineRule="auto"/>
        <w:jc w:val="both"/>
        <w:rPr>
          <w:spacing w:val="5"/>
          <w:kern w:val="1"/>
        </w:rPr>
      </w:pPr>
      <w:r>
        <w:rPr>
          <w:spacing w:val="5"/>
          <w:kern w:val="1"/>
        </w:rPr>
        <w:t xml:space="preserve">In the following charts, we tried out </w:t>
      </w:r>
      <w:r w:rsidR="00B56600">
        <w:rPr>
          <w:spacing w:val="5"/>
          <w:kern w:val="1"/>
        </w:rPr>
        <w:t>four</w:t>
      </w:r>
      <w:r>
        <w:rPr>
          <w:spacing w:val="5"/>
          <w:kern w:val="1"/>
        </w:rPr>
        <w:t xml:space="preserve"> different penalty terms, from 0.0001, 0.001 to 0.</w:t>
      </w:r>
      <w:r w:rsidR="00B56600">
        <w:rPr>
          <w:spacing w:val="5"/>
          <w:kern w:val="1"/>
        </w:rPr>
        <w:t>0</w:t>
      </w:r>
      <w:r>
        <w:rPr>
          <w:spacing w:val="5"/>
          <w:kern w:val="1"/>
        </w:rPr>
        <w:t>1</w:t>
      </w:r>
      <w:r w:rsidR="00B56600">
        <w:rPr>
          <w:spacing w:val="5"/>
          <w:kern w:val="1"/>
        </w:rPr>
        <w:t xml:space="preserve"> and 0.1</w:t>
      </w:r>
      <w:r>
        <w:rPr>
          <w:spacing w:val="5"/>
          <w:kern w:val="1"/>
        </w:rPr>
        <w:t>. The results are visually represented below, here the left side represents lower penalty terms and the right side higher.</w:t>
      </w:r>
    </w:p>
    <w:p w14:paraId="27B24FA1" w14:textId="114450B5" w:rsidR="002D0824" w:rsidRDefault="00233396" w:rsidP="00DB64F2">
      <w:pPr>
        <w:widowControl w:val="0"/>
        <w:autoSpaceDE w:val="0"/>
        <w:autoSpaceDN w:val="0"/>
        <w:adjustRightInd w:val="0"/>
        <w:spacing w:before="120" w:line="226" w:lineRule="auto"/>
        <w:jc w:val="center"/>
        <w:rPr>
          <w:spacing w:val="5"/>
          <w:kern w:val="1"/>
        </w:rPr>
      </w:pPr>
      <w:r>
        <w:rPr>
          <w:noProof/>
          <w:spacing w:val="5"/>
          <w:kern w:val="1"/>
        </w:rPr>
        <w:lastRenderedPageBreak/>
        <w:drawing>
          <wp:inline distT="0" distB="0" distL="0" distR="0" wp14:anchorId="35C69E15" wp14:editId="61EEDEA9">
            <wp:extent cx="1171575" cy="8786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1.png"/>
                    <pic:cNvPicPr/>
                  </pic:nvPicPr>
                  <pic:blipFill>
                    <a:blip r:embed="rId8"/>
                    <a:stretch>
                      <a:fillRect/>
                    </a:stretch>
                  </pic:blipFill>
                  <pic:spPr>
                    <a:xfrm>
                      <a:off x="0" y="0"/>
                      <a:ext cx="1235520" cy="926640"/>
                    </a:xfrm>
                    <a:prstGeom prst="rect">
                      <a:avLst/>
                    </a:prstGeom>
                  </pic:spPr>
                </pic:pic>
              </a:graphicData>
            </a:graphic>
          </wp:inline>
        </w:drawing>
      </w:r>
      <w:r w:rsidR="00751002">
        <w:rPr>
          <w:noProof/>
          <w:spacing w:val="5"/>
          <w:kern w:val="1"/>
        </w:rPr>
        <w:drawing>
          <wp:inline distT="0" distB="0" distL="0" distR="0" wp14:anchorId="4A0D651D" wp14:editId="7F79350A">
            <wp:extent cx="1190625" cy="892969"/>
            <wp:effectExtent l="0" t="0" r="317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1.png"/>
                    <pic:cNvPicPr/>
                  </pic:nvPicPr>
                  <pic:blipFill>
                    <a:blip r:embed="rId9"/>
                    <a:stretch>
                      <a:fillRect/>
                    </a:stretch>
                  </pic:blipFill>
                  <pic:spPr>
                    <a:xfrm>
                      <a:off x="0" y="0"/>
                      <a:ext cx="1248093" cy="936070"/>
                    </a:xfrm>
                    <a:prstGeom prst="rect">
                      <a:avLst/>
                    </a:prstGeom>
                  </pic:spPr>
                </pic:pic>
              </a:graphicData>
            </a:graphic>
          </wp:inline>
        </w:drawing>
      </w:r>
      <w:r w:rsidR="00751002">
        <w:rPr>
          <w:noProof/>
          <w:spacing w:val="5"/>
          <w:kern w:val="1"/>
        </w:rPr>
        <w:drawing>
          <wp:inline distT="0" distB="0" distL="0" distR="0" wp14:anchorId="2FE3EFCA" wp14:editId="33A363CE">
            <wp:extent cx="1190625" cy="892969"/>
            <wp:effectExtent l="0" t="0" r="3175"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1.png"/>
                    <pic:cNvPicPr/>
                  </pic:nvPicPr>
                  <pic:blipFill>
                    <a:blip r:embed="rId10"/>
                    <a:stretch>
                      <a:fillRect/>
                    </a:stretch>
                  </pic:blipFill>
                  <pic:spPr>
                    <a:xfrm>
                      <a:off x="0" y="0"/>
                      <a:ext cx="1228769" cy="921577"/>
                    </a:xfrm>
                    <a:prstGeom prst="rect">
                      <a:avLst/>
                    </a:prstGeom>
                  </pic:spPr>
                </pic:pic>
              </a:graphicData>
            </a:graphic>
          </wp:inline>
        </w:drawing>
      </w:r>
      <w:r w:rsidR="00B56600">
        <w:rPr>
          <w:noProof/>
          <w:spacing w:val="5"/>
          <w:kern w:val="1"/>
        </w:rPr>
        <w:drawing>
          <wp:inline distT="0" distB="0" distL="0" distR="0" wp14:anchorId="04D8E1E3" wp14:editId="652EC83A">
            <wp:extent cx="1191260" cy="893446"/>
            <wp:effectExtent l="0" t="0" r="254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png"/>
                    <pic:cNvPicPr/>
                  </pic:nvPicPr>
                  <pic:blipFill>
                    <a:blip r:embed="rId11"/>
                    <a:stretch>
                      <a:fillRect/>
                    </a:stretch>
                  </pic:blipFill>
                  <pic:spPr>
                    <a:xfrm>
                      <a:off x="0" y="0"/>
                      <a:ext cx="1258277" cy="943709"/>
                    </a:xfrm>
                    <a:prstGeom prst="rect">
                      <a:avLst/>
                    </a:prstGeom>
                  </pic:spPr>
                </pic:pic>
              </a:graphicData>
            </a:graphic>
          </wp:inline>
        </w:drawing>
      </w:r>
    </w:p>
    <w:p w14:paraId="6A0327B4" w14:textId="518E1D9B" w:rsidR="00751002" w:rsidRDefault="00751002" w:rsidP="00DB64F2">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4DC65A86" wp14:editId="430145D4">
            <wp:extent cx="1190202" cy="89265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1acc.png"/>
                    <pic:cNvPicPr/>
                  </pic:nvPicPr>
                  <pic:blipFill>
                    <a:blip r:embed="rId12"/>
                    <a:stretch>
                      <a:fillRect/>
                    </a:stretch>
                  </pic:blipFill>
                  <pic:spPr>
                    <a:xfrm>
                      <a:off x="0" y="0"/>
                      <a:ext cx="1220350" cy="915262"/>
                    </a:xfrm>
                    <a:prstGeom prst="rect">
                      <a:avLst/>
                    </a:prstGeom>
                  </pic:spPr>
                </pic:pic>
              </a:graphicData>
            </a:graphic>
          </wp:inline>
        </w:drawing>
      </w:r>
      <w:r>
        <w:rPr>
          <w:noProof/>
          <w:spacing w:val="5"/>
          <w:kern w:val="1"/>
        </w:rPr>
        <w:drawing>
          <wp:inline distT="0" distB="0" distL="0" distR="0" wp14:anchorId="7880DAEB" wp14:editId="4531B095">
            <wp:extent cx="1193006" cy="894755"/>
            <wp:effectExtent l="0" t="0" r="127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acc.png"/>
                    <pic:cNvPicPr/>
                  </pic:nvPicPr>
                  <pic:blipFill>
                    <a:blip r:embed="rId13"/>
                    <a:stretch>
                      <a:fillRect/>
                    </a:stretch>
                  </pic:blipFill>
                  <pic:spPr>
                    <a:xfrm>
                      <a:off x="0" y="0"/>
                      <a:ext cx="1222228" cy="916671"/>
                    </a:xfrm>
                    <a:prstGeom prst="rect">
                      <a:avLst/>
                    </a:prstGeom>
                  </pic:spPr>
                </pic:pic>
              </a:graphicData>
            </a:graphic>
          </wp:inline>
        </w:drawing>
      </w:r>
      <w:r>
        <w:rPr>
          <w:noProof/>
          <w:spacing w:val="5"/>
          <w:kern w:val="1"/>
        </w:rPr>
        <w:drawing>
          <wp:inline distT="0" distB="0" distL="0" distR="0" wp14:anchorId="2B76AED4" wp14:editId="76057377">
            <wp:extent cx="1193006" cy="894755"/>
            <wp:effectExtent l="0" t="0" r="1270" b="0"/>
            <wp:docPr id="15" name="图片 15" descr="图片包含 屏幕截图,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acc.png"/>
                    <pic:cNvPicPr/>
                  </pic:nvPicPr>
                  <pic:blipFill>
                    <a:blip r:embed="rId14"/>
                    <a:stretch>
                      <a:fillRect/>
                    </a:stretch>
                  </pic:blipFill>
                  <pic:spPr>
                    <a:xfrm>
                      <a:off x="0" y="0"/>
                      <a:ext cx="1245586" cy="934190"/>
                    </a:xfrm>
                    <a:prstGeom prst="rect">
                      <a:avLst/>
                    </a:prstGeom>
                  </pic:spPr>
                </pic:pic>
              </a:graphicData>
            </a:graphic>
          </wp:inline>
        </w:drawing>
      </w:r>
      <w:r w:rsidR="00B56600">
        <w:rPr>
          <w:noProof/>
          <w:spacing w:val="5"/>
          <w:kern w:val="1"/>
        </w:rPr>
        <w:drawing>
          <wp:inline distT="0" distB="0" distL="0" distR="0" wp14:anchorId="54129308" wp14:editId="7650F266">
            <wp:extent cx="1185862" cy="889396"/>
            <wp:effectExtent l="0" t="0" r="0"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acc.png"/>
                    <pic:cNvPicPr/>
                  </pic:nvPicPr>
                  <pic:blipFill>
                    <a:blip r:embed="rId15"/>
                    <a:stretch>
                      <a:fillRect/>
                    </a:stretch>
                  </pic:blipFill>
                  <pic:spPr>
                    <a:xfrm>
                      <a:off x="0" y="0"/>
                      <a:ext cx="1233554" cy="925165"/>
                    </a:xfrm>
                    <a:prstGeom prst="rect">
                      <a:avLst/>
                    </a:prstGeom>
                  </pic:spPr>
                </pic:pic>
              </a:graphicData>
            </a:graphic>
          </wp:inline>
        </w:drawing>
      </w:r>
    </w:p>
    <w:p w14:paraId="67DF1904" w14:textId="7CE737B3" w:rsidR="00DB64F2" w:rsidRDefault="00DB64F2" w:rsidP="00DB64F2">
      <w:pPr>
        <w:widowControl w:val="0"/>
        <w:autoSpaceDE w:val="0"/>
        <w:autoSpaceDN w:val="0"/>
        <w:adjustRightInd w:val="0"/>
        <w:spacing w:before="120" w:line="226" w:lineRule="auto"/>
        <w:jc w:val="center"/>
        <w:rPr>
          <w:spacing w:val="5"/>
          <w:kern w:val="1"/>
        </w:rPr>
      </w:pPr>
      <w:r>
        <w:rPr>
          <w:spacing w:val="5"/>
          <w:kern w:val="1"/>
        </w:rPr>
        <w:t xml:space="preserve">Figure </w:t>
      </w:r>
      <w:r w:rsidR="00EC4221">
        <w:rPr>
          <w:spacing w:val="5"/>
          <w:kern w:val="1"/>
        </w:rPr>
        <w:t>3</w:t>
      </w:r>
      <w:r>
        <w:rPr>
          <w:spacing w:val="5"/>
          <w:kern w:val="1"/>
        </w:rPr>
        <w:t xml:space="preserve">: </w:t>
      </w:r>
      <w:r w:rsidR="00751002">
        <w:rPr>
          <w:spacing w:val="5"/>
          <w:kern w:val="1"/>
        </w:rPr>
        <w:t>Loss and Accuracy Values of different Penalty Term</w:t>
      </w:r>
      <w:r>
        <w:rPr>
          <w:spacing w:val="5"/>
          <w:kern w:val="1"/>
        </w:rPr>
        <w:t xml:space="preserve"> in </w:t>
      </w:r>
      <w:r w:rsidR="00751002">
        <w:rPr>
          <w:spacing w:val="5"/>
          <w:kern w:val="1"/>
        </w:rPr>
        <w:t>6</w:t>
      </w:r>
      <w:r>
        <w:rPr>
          <w:spacing w:val="5"/>
          <w:kern w:val="1"/>
        </w:rPr>
        <w:t>0 Epochs</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475A764B"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86C40">
        <w:rPr>
          <w:b/>
          <w:bCs/>
          <w:spacing w:val="24"/>
          <w:kern w:val="1"/>
        </w:rPr>
        <w:t>Experimental Model 1</w:t>
      </w:r>
    </w:p>
    <w:p w14:paraId="6870B1F0" w14:textId="33FFB9B3" w:rsidR="00213599" w:rsidRDefault="00CA7CEB" w:rsidP="00213599">
      <w:pPr>
        <w:widowControl w:val="0"/>
        <w:autoSpaceDE w:val="0"/>
        <w:autoSpaceDN w:val="0"/>
        <w:adjustRightInd w:val="0"/>
        <w:spacing w:before="120" w:line="226" w:lineRule="auto"/>
        <w:jc w:val="both"/>
        <w:rPr>
          <w:spacing w:val="5"/>
          <w:kern w:val="1"/>
        </w:rPr>
      </w:pPr>
      <w:r>
        <w:rPr>
          <w:spacing w:val="5"/>
          <w:kern w:val="1"/>
        </w:rPr>
        <w:t xml:space="preserve">So </w:t>
      </w:r>
      <w:r w:rsidR="00621BDB">
        <w:rPr>
          <w:spacing w:val="5"/>
          <w:kern w:val="1"/>
        </w:rPr>
        <w:t>far,</w:t>
      </w:r>
      <w:r>
        <w:rPr>
          <w:spacing w:val="5"/>
          <w:kern w:val="1"/>
        </w:rPr>
        <w:t xml:space="preserve"> we have been using sigmoid function as our activation function in the neural network</w:t>
      </w:r>
      <w:r w:rsidR="00621BDB">
        <w:rPr>
          <w:spacing w:val="5"/>
          <w:kern w:val="1"/>
        </w:rPr>
        <w:t>, sigmoid function is a very common activation function in the field of deep learning</w:t>
      </w:r>
      <w:r w:rsidR="00D47A15">
        <w:rPr>
          <w:spacing w:val="5"/>
          <w:kern w:val="1"/>
        </w:rPr>
        <w:t>.</w:t>
      </w:r>
      <w:r w:rsidR="00621BDB">
        <w:rPr>
          <w:spacing w:val="5"/>
          <w:kern w:val="1"/>
        </w:rPr>
        <w:t xml:space="preserve"> However, there are other options which might work better in our case, such as the tanh and the </w:t>
      </w:r>
      <w:proofErr w:type="spellStart"/>
      <w:r w:rsidR="00621BDB">
        <w:rPr>
          <w:spacing w:val="5"/>
          <w:kern w:val="1"/>
        </w:rPr>
        <w:t>ReLU</w:t>
      </w:r>
      <w:proofErr w:type="spellEnd"/>
      <w:r w:rsidR="00621BDB">
        <w:rPr>
          <w:spacing w:val="5"/>
          <w:kern w:val="1"/>
        </w:rPr>
        <w:t xml:space="preserve"> (</w:t>
      </w:r>
      <w:r w:rsidR="00621BDB" w:rsidRPr="00621BDB">
        <w:rPr>
          <w:spacing w:val="5"/>
          <w:kern w:val="1"/>
        </w:rPr>
        <w:t>Rectified Linear Unit</w:t>
      </w:r>
      <w:r w:rsidR="00621BDB">
        <w:rPr>
          <w:spacing w:val="5"/>
          <w:kern w:val="1"/>
        </w:rPr>
        <w:t>) activation function, three activation functions and their plots are posted below:</w:t>
      </w:r>
    </w:p>
    <w:p w14:paraId="1B645319" w14:textId="62FC3E72" w:rsidR="00621BDB" w:rsidRDefault="006461A5" w:rsidP="006461A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6051F2C" wp14:editId="00FC70F5">
            <wp:extent cx="1621631" cy="1216223"/>
            <wp:effectExtent l="0" t="0" r="4445" b="3175"/>
            <wp:docPr id="21" name="图片 2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u_loss.png"/>
                    <pic:cNvPicPr/>
                  </pic:nvPicPr>
                  <pic:blipFill>
                    <a:blip r:embed="rId16"/>
                    <a:stretch>
                      <a:fillRect/>
                    </a:stretch>
                  </pic:blipFill>
                  <pic:spPr>
                    <a:xfrm>
                      <a:off x="0" y="0"/>
                      <a:ext cx="1631666" cy="1223749"/>
                    </a:xfrm>
                    <a:prstGeom prst="rect">
                      <a:avLst/>
                    </a:prstGeom>
                  </pic:spPr>
                </pic:pic>
              </a:graphicData>
            </a:graphic>
          </wp:inline>
        </w:drawing>
      </w:r>
      <w:r>
        <w:rPr>
          <w:noProof/>
          <w:spacing w:val="5"/>
          <w:kern w:val="1"/>
        </w:rPr>
        <w:drawing>
          <wp:inline distT="0" distB="0" distL="0" distR="0" wp14:anchorId="0D7DF035" wp14:editId="7148F401">
            <wp:extent cx="1618826" cy="1214120"/>
            <wp:effectExtent l="0" t="0" r="0" b="508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moid_loss.png"/>
                    <pic:cNvPicPr/>
                  </pic:nvPicPr>
                  <pic:blipFill>
                    <a:blip r:embed="rId17"/>
                    <a:stretch>
                      <a:fillRect/>
                    </a:stretch>
                  </pic:blipFill>
                  <pic:spPr>
                    <a:xfrm>
                      <a:off x="0" y="0"/>
                      <a:ext cx="1640303" cy="1230228"/>
                    </a:xfrm>
                    <a:prstGeom prst="rect">
                      <a:avLst/>
                    </a:prstGeom>
                  </pic:spPr>
                </pic:pic>
              </a:graphicData>
            </a:graphic>
          </wp:inline>
        </w:drawing>
      </w:r>
      <w:r>
        <w:rPr>
          <w:noProof/>
          <w:spacing w:val="5"/>
          <w:kern w:val="1"/>
        </w:rPr>
        <w:drawing>
          <wp:inline distT="0" distB="0" distL="0" distR="0" wp14:anchorId="50935013" wp14:editId="750F31F3">
            <wp:extent cx="1621631" cy="1216223"/>
            <wp:effectExtent l="0" t="0" r="4445" b="3175"/>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nh_loss.png"/>
                    <pic:cNvPicPr/>
                  </pic:nvPicPr>
                  <pic:blipFill>
                    <a:blip r:embed="rId18"/>
                    <a:stretch>
                      <a:fillRect/>
                    </a:stretch>
                  </pic:blipFill>
                  <pic:spPr>
                    <a:xfrm>
                      <a:off x="0" y="0"/>
                      <a:ext cx="1652830" cy="1239622"/>
                    </a:xfrm>
                    <a:prstGeom prst="rect">
                      <a:avLst/>
                    </a:prstGeom>
                  </pic:spPr>
                </pic:pic>
              </a:graphicData>
            </a:graphic>
          </wp:inline>
        </w:drawing>
      </w:r>
    </w:p>
    <w:p w14:paraId="01F48F55" w14:textId="605DF326" w:rsidR="006461A5" w:rsidRDefault="006461A5" w:rsidP="006461A5">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F6A398F" wp14:editId="533F4C0C">
            <wp:extent cx="1628775" cy="1221581"/>
            <wp:effectExtent l="0" t="0" r="0" b="0"/>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u_acc.png"/>
                    <pic:cNvPicPr/>
                  </pic:nvPicPr>
                  <pic:blipFill>
                    <a:blip r:embed="rId19"/>
                    <a:stretch>
                      <a:fillRect/>
                    </a:stretch>
                  </pic:blipFill>
                  <pic:spPr>
                    <a:xfrm>
                      <a:off x="0" y="0"/>
                      <a:ext cx="1655257" cy="1241443"/>
                    </a:xfrm>
                    <a:prstGeom prst="rect">
                      <a:avLst/>
                    </a:prstGeom>
                  </pic:spPr>
                </pic:pic>
              </a:graphicData>
            </a:graphic>
          </wp:inline>
        </w:drawing>
      </w:r>
      <w:r>
        <w:rPr>
          <w:noProof/>
          <w:spacing w:val="5"/>
          <w:kern w:val="1"/>
        </w:rPr>
        <w:drawing>
          <wp:inline distT="0" distB="0" distL="0" distR="0" wp14:anchorId="542DA283" wp14:editId="4F6BA7B0">
            <wp:extent cx="1600200" cy="1200151"/>
            <wp:effectExtent l="0" t="0" r="0" b="635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moid_acc.png"/>
                    <pic:cNvPicPr/>
                  </pic:nvPicPr>
                  <pic:blipFill>
                    <a:blip r:embed="rId20"/>
                    <a:stretch>
                      <a:fillRect/>
                    </a:stretch>
                  </pic:blipFill>
                  <pic:spPr>
                    <a:xfrm>
                      <a:off x="0" y="0"/>
                      <a:ext cx="1648164" cy="1236124"/>
                    </a:xfrm>
                    <a:prstGeom prst="rect">
                      <a:avLst/>
                    </a:prstGeom>
                  </pic:spPr>
                </pic:pic>
              </a:graphicData>
            </a:graphic>
          </wp:inline>
        </w:drawing>
      </w:r>
      <w:r>
        <w:rPr>
          <w:noProof/>
          <w:spacing w:val="5"/>
          <w:kern w:val="1"/>
        </w:rPr>
        <w:drawing>
          <wp:inline distT="0" distB="0" distL="0" distR="0" wp14:anchorId="0F45D199" wp14:editId="421C30CC">
            <wp:extent cx="1614011" cy="1210509"/>
            <wp:effectExtent l="0" t="0" r="0" b="0"/>
            <wp:docPr id="28" name="图片 28" descr="图片包含 文字, 地图,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nh_acc.png"/>
                    <pic:cNvPicPr/>
                  </pic:nvPicPr>
                  <pic:blipFill>
                    <a:blip r:embed="rId21"/>
                    <a:stretch>
                      <a:fillRect/>
                    </a:stretch>
                  </pic:blipFill>
                  <pic:spPr>
                    <a:xfrm>
                      <a:off x="0" y="0"/>
                      <a:ext cx="1644831" cy="1233624"/>
                    </a:xfrm>
                    <a:prstGeom prst="rect">
                      <a:avLst/>
                    </a:prstGeom>
                  </pic:spPr>
                </pic:pic>
              </a:graphicData>
            </a:graphic>
          </wp:inline>
        </w:drawing>
      </w:r>
    </w:p>
    <w:p w14:paraId="1C59E1D7" w14:textId="585C284B" w:rsidR="00621BDB" w:rsidRDefault="00621BDB" w:rsidP="00621BDB">
      <w:pPr>
        <w:widowControl w:val="0"/>
        <w:autoSpaceDE w:val="0"/>
        <w:autoSpaceDN w:val="0"/>
        <w:adjustRightInd w:val="0"/>
        <w:spacing w:before="120" w:line="226" w:lineRule="auto"/>
        <w:jc w:val="center"/>
        <w:rPr>
          <w:spacing w:val="5"/>
          <w:kern w:val="1"/>
        </w:rPr>
      </w:pPr>
      <w:r>
        <w:rPr>
          <w:spacing w:val="5"/>
          <w:kern w:val="1"/>
        </w:rPr>
        <w:t xml:space="preserve">Figure 4:  </w:t>
      </w:r>
      <w:r w:rsidR="006461A5">
        <w:rPr>
          <w:spacing w:val="5"/>
          <w:kern w:val="1"/>
        </w:rPr>
        <w:t xml:space="preserve">Performances of Activation Functions </w:t>
      </w:r>
      <w:proofErr w:type="spellStart"/>
      <w:r w:rsidR="006461A5">
        <w:rPr>
          <w:spacing w:val="5"/>
          <w:kern w:val="1"/>
        </w:rPr>
        <w:t>ReLU</w:t>
      </w:r>
      <w:proofErr w:type="spellEnd"/>
      <w:r w:rsidR="006461A5">
        <w:rPr>
          <w:spacing w:val="5"/>
          <w:kern w:val="1"/>
        </w:rPr>
        <w:t>, Sigmoid, Tanh</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2044B2C2"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386C40">
        <w:rPr>
          <w:b/>
          <w:bCs/>
          <w:spacing w:val="24"/>
          <w:kern w:val="1"/>
        </w:rPr>
        <w:t>Experimental Model 2</w:t>
      </w:r>
    </w:p>
    <w:p w14:paraId="2447431E" w14:textId="79B9D0CA" w:rsidR="00F2263B" w:rsidRDefault="007A7BF2">
      <w:pPr>
        <w:widowControl w:val="0"/>
        <w:autoSpaceDE w:val="0"/>
        <w:autoSpaceDN w:val="0"/>
        <w:adjustRightInd w:val="0"/>
        <w:spacing w:before="120" w:line="226" w:lineRule="auto"/>
        <w:jc w:val="both"/>
        <w:rPr>
          <w:spacing w:val="5"/>
          <w:kern w:val="1"/>
        </w:rPr>
      </w:pPr>
      <w:r>
        <w:rPr>
          <w:spacing w:val="5"/>
          <w:kern w:val="1"/>
        </w:rPr>
        <w:t>We have experimented with different regularization configuration and activation functions, now we explore the possibilities of the neural network itself and test the model performance with a modified structure</w:t>
      </w:r>
      <w:r w:rsidR="00AA1F6E">
        <w:rPr>
          <w:spacing w:val="5"/>
          <w:kern w:val="1"/>
        </w:rPr>
        <w:t>.</w:t>
      </w:r>
      <w:r>
        <w:rPr>
          <w:spacing w:val="5"/>
          <w:kern w:val="1"/>
        </w:rPr>
        <w:t xml:space="preserve"> Originally, we have a three-layer neural network with one input layer, one hidden layer of 100 perceptron units and one output layer. In this section, we will first</w:t>
      </w:r>
      <w:r w:rsidR="0092465A">
        <w:rPr>
          <w:spacing w:val="5"/>
          <w:kern w:val="1"/>
        </w:rPr>
        <w:t xml:space="preserve"> reduce or</w:t>
      </w:r>
      <w:r>
        <w:rPr>
          <w:spacing w:val="5"/>
          <w:kern w:val="1"/>
        </w:rPr>
        <w:t xml:space="preserve"> double the hidden units (200 in total) and test its performance. Then, another layer of hidden units would be added to the original model, however with same number of hidden units (50 hidden units each layer). The performances of the modified model would be tested and compared to the first model.</w:t>
      </w:r>
      <w:r w:rsidR="00FF1368">
        <w:rPr>
          <w:spacing w:val="5"/>
          <w:kern w:val="1"/>
        </w:rPr>
        <w:t xml:space="preserve"> After experimenting the neural network, we plotted the performances of each modified network below.</w:t>
      </w:r>
    </w:p>
    <w:p w14:paraId="6B29FABE" w14:textId="44854A7A" w:rsidR="00737783" w:rsidRDefault="00737783">
      <w:pPr>
        <w:widowControl w:val="0"/>
        <w:autoSpaceDE w:val="0"/>
        <w:autoSpaceDN w:val="0"/>
        <w:adjustRightInd w:val="0"/>
        <w:spacing w:before="120" w:line="226" w:lineRule="auto"/>
        <w:jc w:val="both"/>
        <w:rPr>
          <w:spacing w:val="5"/>
          <w:kern w:val="1"/>
        </w:rPr>
      </w:pPr>
    </w:p>
    <w:p w14:paraId="7639BB1C" w14:textId="4C7EE480"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lastRenderedPageBreak/>
        <w:drawing>
          <wp:inline distT="0" distB="0" distL="0" distR="0" wp14:anchorId="3B2D66F4" wp14:editId="1A8C413B">
            <wp:extent cx="1468755" cy="1101567"/>
            <wp:effectExtent l="0" t="0" r="4445" b="381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22"/>
                    <a:stretch>
                      <a:fillRect/>
                    </a:stretch>
                  </pic:blipFill>
                  <pic:spPr>
                    <a:xfrm>
                      <a:off x="0" y="0"/>
                      <a:ext cx="1556368" cy="1167276"/>
                    </a:xfrm>
                    <a:prstGeom prst="rect">
                      <a:avLst/>
                    </a:prstGeom>
                  </pic:spPr>
                </pic:pic>
              </a:graphicData>
            </a:graphic>
          </wp:inline>
        </w:drawing>
      </w:r>
      <w:r>
        <w:rPr>
          <w:noProof/>
          <w:spacing w:val="5"/>
          <w:kern w:val="1"/>
        </w:rPr>
        <w:drawing>
          <wp:inline distT="0" distB="0" distL="0" distR="0" wp14:anchorId="13C2D2DB" wp14:editId="4E2715DF">
            <wp:extent cx="1470660" cy="1102995"/>
            <wp:effectExtent l="0" t="0" r="2540" b="1905"/>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0unit_loss.png"/>
                    <pic:cNvPicPr/>
                  </pic:nvPicPr>
                  <pic:blipFill>
                    <a:blip r:embed="rId23"/>
                    <a:stretch>
                      <a:fillRect/>
                    </a:stretch>
                  </pic:blipFill>
                  <pic:spPr>
                    <a:xfrm>
                      <a:off x="0" y="0"/>
                      <a:ext cx="1515665" cy="1136749"/>
                    </a:xfrm>
                    <a:prstGeom prst="rect">
                      <a:avLst/>
                    </a:prstGeom>
                  </pic:spPr>
                </pic:pic>
              </a:graphicData>
            </a:graphic>
          </wp:inline>
        </w:drawing>
      </w:r>
      <w:r>
        <w:rPr>
          <w:noProof/>
          <w:spacing w:val="5"/>
          <w:kern w:val="1"/>
        </w:rPr>
        <w:drawing>
          <wp:inline distT="0" distB="0" distL="0" distR="0" wp14:anchorId="5A3A3456" wp14:editId="2FD10BE6">
            <wp:extent cx="1440179" cy="1080134"/>
            <wp:effectExtent l="0" t="0" r="0" b="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17"/>
                    <a:stretch>
                      <a:fillRect/>
                    </a:stretch>
                  </pic:blipFill>
                  <pic:spPr>
                    <a:xfrm>
                      <a:off x="0" y="0"/>
                      <a:ext cx="1492695" cy="1119521"/>
                    </a:xfrm>
                    <a:prstGeom prst="rect">
                      <a:avLst/>
                    </a:prstGeom>
                  </pic:spPr>
                </pic:pic>
              </a:graphicData>
            </a:graphic>
          </wp:inline>
        </w:drawing>
      </w:r>
    </w:p>
    <w:p w14:paraId="1FCC1C6E" w14:textId="57AD2EC4"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0640FCA" wp14:editId="210247F0">
            <wp:extent cx="1438275" cy="1078707"/>
            <wp:effectExtent l="0" t="0" r="0" b="127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24"/>
                    <a:stretch>
                      <a:fillRect/>
                    </a:stretch>
                  </pic:blipFill>
                  <pic:spPr>
                    <a:xfrm>
                      <a:off x="0" y="0"/>
                      <a:ext cx="1514177" cy="1135633"/>
                    </a:xfrm>
                    <a:prstGeom prst="rect">
                      <a:avLst/>
                    </a:prstGeom>
                  </pic:spPr>
                </pic:pic>
              </a:graphicData>
            </a:graphic>
          </wp:inline>
        </w:drawing>
      </w:r>
      <w:r>
        <w:rPr>
          <w:noProof/>
          <w:spacing w:val="5"/>
          <w:kern w:val="1"/>
        </w:rPr>
        <w:drawing>
          <wp:inline distT="0" distB="0" distL="0" distR="0" wp14:anchorId="592D25AC" wp14:editId="0D55A741">
            <wp:extent cx="1443038" cy="1082279"/>
            <wp:effectExtent l="0" t="0" r="5080" b="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0unit_acc.png"/>
                    <pic:cNvPicPr/>
                  </pic:nvPicPr>
                  <pic:blipFill>
                    <a:blip r:embed="rId25"/>
                    <a:stretch>
                      <a:fillRect/>
                    </a:stretch>
                  </pic:blipFill>
                  <pic:spPr>
                    <a:xfrm>
                      <a:off x="0" y="0"/>
                      <a:ext cx="1494211" cy="1120658"/>
                    </a:xfrm>
                    <a:prstGeom prst="rect">
                      <a:avLst/>
                    </a:prstGeom>
                  </pic:spPr>
                </pic:pic>
              </a:graphicData>
            </a:graphic>
          </wp:inline>
        </w:drawing>
      </w:r>
      <w:r>
        <w:rPr>
          <w:noProof/>
          <w:spacing w:val="5"/>
          <w:kern w:val="1"/>
        </w:rPr>
        <w:drawing>
          <wp:inline distT="0" distB="0" distL="0" distR="0" wp14:anchorId="05CD0356" wp14:editId="6F4C2826">
            <wp:extent cx="1435893" cy="1076919"/>
            <wp:effectExtent l="0" t="0" r="0" b="317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0"/>
                    <a:stretch>
                      <a:fillRect/>
                    </a:stretch>
                  </pic:blipFill>
                  <pic:spPr>
                    <a:xfrm>
                      <a:off x="0" y="0"/>
                      <a:ext cx="1469309" cy="1101981"/>
                    </a:xfrm>
                    <a:prstGeom prst="rect">
                      <a:avLst/>
                    </a:prstGeom>
                  </pic:spPr>
                </pic:pic>
              </a:graphicData>
            </a:graphic>
          </wp:inline>
        </w:drawing>
      </w:r>
    </w:p>
    <w:p w14:paraId="746B7A28" w14:textId="569F28D3"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5:  Performances of Modified Neural Networks, Left: Original Neural Network, Middle: Network with half Hidden Units, Right: Network with doubled (200) Hidden Units</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56F315CC" w:rsidR="00386C40" w:rsidRPr="00386C40" w:rsidRDefault="00386C40" w:rsidP="00386C40">
      <w:pPr>
        <w:widowControl w:val="0"/>
        <w:autoSpaceDE w:val="0"/>
        <w:autoSpaceDN w:val="0"/>
        <w:adjustRightInd w:val="0"/>
        <w:rPr>
          <w:b/>
          <w:bCs/>
          <w:spacing w:val="24"/>
          <w:kern w:val="1"/>
        </w:rPr>
      </w:pPr>
      <w:r>
        <w:rPr>
          <w:b/>
          <w:bCs/>
          <w:spacing w:val="24"/>
          <w:kern w:val="1"/>
        </w:rPr>
        <w:t>3.</w:t>
      </w:r>
      <w:r>
        <w:rPr>
          <w:b/>
          <w:bCs/>
          <w:spacing w:val="24"/>
          <w:kern w:val="1"/>
        </w:rPr>
        <w:t>4</w:t>
      </w:r>
      <w:r>
        <w:rPr>
          <w:b/>
          <w:bCs/>
          <w:spacing w:val="24"/>
          <w:kern w:val="1"/>
        </w:rPr>
        <w:tab/>
      </w:r>
      <w:proofErr w:type="spellStart"/>
      <w:r>
        <w:rPr>
          <w:b/>
          <w:bCs/>
          <w:spacing w:val="24"/>
          <w:kern w:val="1"/>
        </w:rPr>
        <w:t>UNet</w:t>
      </w:r>
      <w:proofErr w:type="spellEnd"/>
    </w:p>
    <w:p w14:paraId="76617580" w14:textId="77777777"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9FC3BD1" wp14:editId="110E9AFD">
            <wp:extent cx="1799748" cy="1349811"/>
            <wp:effectExtent l="0" t="0" r="381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17"/>
                    <a:stretch>
                      <a:fillRect/>
                    </a:stretch>
                  </pic:blipFill>
                  <pic:spPr>
                    <a:xfrm>
                      <a:off x="0" y="0"/>
                      <a:ext cx="1840194" cy="1380146"/>
                    </a:xfrm>
                    <a:prstGeom prst="rect">
                      <a:avLst/>
                    </a:prstGeom>
                  </pic:spPr>
                </pic:pic>
              </a:graphicData>
            </a:graphic>
          </wp:inline>
        </w:drawing>
      </w:r>
      <w:r>
        <w:rPr>
          <w:noProof/>
          <w:spacing w:val="5"/>
          <w:kern w:val="1"/>
        </w:rPr>
        <w:drawing>
          <wp:inline distT="0" distB="0" distL="0" distR="0" wp14:anchorId="19AD3FD9" wp14:editId="6167DCB4">
            <wp:extent cx="1814512" cy="1360884"/>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26"/>
                    <a:stretch>
                      <a:fillRect/>
                    </a:stretch>
                  </pic:blipFill>
                  <pic:spPr>
                    <a:xfrm>
                      <a:off x="0" y="0"/>
                      <a:ext cx="1834633" cy="1375974"/>
                    </a:xfrm>
                    <a:prstGeom prst="rect">
                      <a:avLst/>
                    </a:prstGeom>
                  </pic:spPr>
                </pic:pic>
              </a:graphicData>
            </a:graphic>
          </wp:inline>
        </w:drawing>
      </w:r>
    </w:p>
    <w:p w14:paraId="13E5A01F" w14:textId="6D4B952E"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7A7082A" wp14:editId="2E438966">
            <wp:extent cx="1799113" cy="1349336"/>
            <wp:effectExtent l="0" t="0" r="4445" b="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24"/>
                    <a:stretch>
                      <a:fillRect/>
                    </a:stretch>
                  </pic:blipFill>
                  <pic:spPr>
                    <a:xfrm>
                      <a:off x="0" y="0"/>
                      <a:ext cx="1844907" cy="1383681"/>
                    </a:xfrm>
                    <a:prstGeom prst="rect">
                      <a:avLst/>
                    </a:prstGeom>
                  </pic:spPr>
                </pic:pic>
              </a:graphicData>
            </a:graphic>
          </wp:inline>
        </w:drawing>
      </w:r>
      <w:r>
        <w:rPr>
          <w:noProof/>
          <w:spacing w:val="5"/>
          <w:kern w:val="1"/>
        </w:rPr>
        <w:drawing>
          <wp:inline distT="0" distB="0" distL="0" distR="0" wp14:anchorId="42AA3402" wp14:editId="46B61FD3">
            <wp:extent cx="1800225" cy="1350169"/>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7"/>
                    <a:stretch>
                      <a:fillRect/>
                    </a:stretch>
                  </pic:blipFill>
                  <pic:spPr>
                    <a:xfrm>
                      <a:off x="0" y="0"/>
                      <a:ext cx="1827295" cy="1370471"/>
                    </a:xfrm>
                    <a:prstGeom prst="rect">
                      <a:avLst/>
                    </a:prstGeom>
                  </pic:spPr>
                </pic:pic>
              </a:graphicData>
            </a:graphic>
          </wp:inline>
        </w:drawing>
      </w:r>
    </w:p>
    <w:p w14:paraId="478C8F47" w14:textId="7E6E9F21"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6:  Performances of Modified Neural Networks, Left: Original Neural Network, Right: With 2 hidden Layers</w:t>
      </w:r>
    </w:p>
    <w:p w14:paraId="01FF4205" w14:textId="1E072275" w:rsidR="00410662" w:rsidRDefault="009C0B3B">
      <w:pPr>
        <w:widowControl w:val="0"/>
        <w:autoSpaceDE w:val="0"/>
        <w:autoSpaceDN w:val="0"/>
        <w:adjustRightInd w:val="0"/>
        <w:spacing w:before="120" w:line="226" w:lineRule="auto"/>
        <w:jc w:val="both"/>
        <w:rPr>
          <w:spacing w:val="5"/>
          <w:kern w:val="1"/>
        </w:rPr>
      </w:pPr>
      <w:r>
        <w:rPr>
          <w:spacing w:val="5"/>
          <w:kern w:val="1"/>
        </w:rPr>
        <w:t>Next</w:t>
      </w:r>
      <w:r w:rsidR="0092465A">
        <w:rPr>
          <w:spacing w:val="5"/>
          <w:kern w:val="1"/>
        </w:rPr>
        <w:t>,</w:t>
      </w:r>
      <w:r w:rsidR="00493518">
        <w:rPr>
          <w:spacing w:val="5"/>
          <w:kern w:val="1"/>
        </w:rPr>
        <w:t xml:space="preserve"> we tried out different layer numbers and their influences on the model’s performance. To validate the comparison between different models, we let the total number of weights and biases to be the same</w:t>
      </w:r>
      <w:r w:rsidR="00410662">
        <w:rPr>
          <w:spacing w:val="5"/>
          <w:kern w:val="1"/>
        </w:rPr>
        <w:t xml:space="preserve">, so that the total model flexibility is comparable. On the left side of the charts, we have the original model whereas the right side is the model with the doubled hidden layer. </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4096973F" w14:textId="7B84503D" w:rsidR="00386C40" w:rsidRDefault="00386C40" w:rsidP="00386C40">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r>
      <w:r>
        <w:rPr>
          <w:b/>
          <w:bCs/>
          <w:spacing w:val="24"/>
          <w:kern w:val="1"/>
          <w:sz w:val="24"/>
          <w:szCs w:val="24"/>
        </w:rPr>
        <w:t>Result</w:t>
      </w:r>
      <w:r>
        <w:rPr>
          <w:b/>
          <w:bCs/>
          <w:spacing w:val="24"/>
          <w:kern w:val="1"/>
          <w:sz w:val="24"/>
          <w:szCs w:val="24"/>
        </w:rPr>
        <w:t>s</w:t>
      </w:r>
    </w:p>
    <w:p w14:paraId="6C353250" w14:textId="77777777"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w:t>
      </w:r>
      <w:proofErr w:type="spellStart"/>
      <w:r>
        <w:rPr>
          <w:spacing w:val="5"/>
          <w:kern w:val="1"/>
        </w:rPr>
        <w:t>Huimin</w:t>
      </w:r>
      <w:proofErr w:type="spellEnd"/>
      <w:r>
        <w:rPr>
          <w:spacing w:val="5"/>
          <w:kern w:val="1"/>
        </w:rPr>
        <w:t xml:space="preserve"> Zeng and </w:t>
      </w:r>
      <w:proofErr w:type="spellStart"/>
      <w:r>
        <w:rPr>
          <w:spacing w:val="5"/>
          <w:kern w:val="1"/>
        </w:rPr>
        <w:t>Zhenrui</w:t>
      </w:r>
      <w:proofErr w:type="spellEnd"/>
      <w:r>
        <w:rPr>
          <w:spacing w:val="5"/>
          <w:kern w:val="1"/>
        </w:rPr>
        <w:t xml:space="preserve"> Yue in the programming assignment.</w:t>
      </w:r>
    </w:p>
    <w:p w14:paraId="4FD80C84" w14:textId="77777777" w:rsidR="00386C40" w:rsidRDefault="00386C40" w:rsidP="00386C40">
      <w:pPr>
        <w:widowControl w:val="0"/>
        <w:autoSpaceDE w:val="0"/>
        <w:autoSpaceDN w:val="0"/>
        <w:adjustRightInd w:val="0"/>
        <w:spacing w:before="120" w:line="226" w:lineRule="auto"/>
        <w:jc w:val="both"/>
        <w:rPr>
          <w:spacing w:val="5"/>
          <w:kern w:val="1"/>
        </w:rPr>
      </w:pPr>
    </w:p>
    <w:p w14:paraId="2E64FBB2" w14:textId="77777777" w:rsidR="00386C40" w:rsidRDefault="00386C40" w:rsidP="00386C40">
      <w:pPr>
        <w:widowControl w:val="0"/>
        <w:autoSpaceDE w:val="0"/>
        <w:autoSpaceDN w:val="0"/>
        <w:adjustRightInd w:val="0"/>
        <w:rPr>
          <w:b/>
          <w:bCs/>
          <w:spacing w:val="24"/>
          <w:kern w:val="1"/>
        </w:rPr>
      </w:pPr>
      <w:r>
        <w:rPr>
          <w:b/>
          <w:bCs/>
          <w:spacing w:val="24"/>
          <w:kern w:val="1"/>
        </w:rPr>
        <w:t>4.1</w:t>
      </w:r>
      <w:r>
        <w:rPr>
          <w:b/>
          <w:bCs/>
          <w:spacing w:val="24"/>
          <w:kern w:val="1"/>
        </w:rPr>
        <w:tab/>
      </w:r>
      <w:proofErr w:type="spellStart"/>
      <w:r>
        <w:rPr>
          <w:b/>
          <w:bCs/>
          <w:spacing w:val="24"/>
          <w:kern w:val="1"/>
        </w:rPr>
        <w:t>Huimin</w:t>
      </w:r>
      <w:proofErr w:type="spellEnd"/>
      <w:r>
        <w:rPr>
          <w:b/>
          <w:bCs/>
          <w:spacing w:val="24"/>
          <w:kern w:val="1"/>
        </w:rPr>
        <w:t xml:space="preserve"> Zeng</w:t>
      </w:r>
    </w:p>
    <w:p w14:paraId="7318AA09" w14:textId="77777777"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lastRenderedPageBreak/>
        <w:t xml:space="preserve">I implemented </w:t>
      </w:r>
      <w:r>
        <w:rPr>
          <w:spacing w:val="5"/>
          <w:kern w:val="1"/>
        </w:rPr>
        <w:t>the entire neural network framework with the layer and activation components as well as the forward and backward steps, I also implemented the training function with momentum and mini-batch stochastic gradient descent. Then I tested the neural network and eliminated some problems and bugs of this programming assignment, I also wrote some part of this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77777777" w:rsidR="00386C40" w:rsidRDefault="00386C40" w:rsidP="00386C40">
      <w:pPr>
        <w:widowControl w:val="0"/>
        <w:autoSpaceDE w:val="0"/>
        <w:autoSpaceDN w:val="0"/>
        <w:adjustRightInd w:val="0"/>
        <w:rPr>
          <w:b/>
          <w:bCs/>
          <w:spacing w:val="24"/>
          <w:kern w:val="1"/>
        </w:rPr>
      </w:pPr>
      <w:r>
        <w:rPr>
          <w:b/>
          <w:bCs/>
          <w:spacing w:val="24"/>
          <w:kern w:val="1"/>
        </w:rPr>
        <w:t>4.2</w:t>
      </w:r>
      <w:r>
        <w:rPr>
          <w:b/>
          <w:bCs/>
          <w:spacing w:val="24"/>
          <w:kern w:val="1"/>
        </w:rPr>
        <w:tab/>
      </w:r>
      <w:proofErr w:type="spellStart"/>
      <w:r>
        <w:rPr>
          <w:b/>
          <w:bCs/>
          <w:spacing w:val="24"/>
          <w:kern w:val="1"/>
        </w:rPr>
        <w:t>Zhenrui</w:t>
      </w:r>
      <w:proofErr w:type="spellEnd"/>
      <w:r>
        <w:rPr>
          <w:b/>
          <w:bCs/>
          <w:spacing w:val="24"/>
          <w:kern w:val="1"/>
        </w:rPr>
        <w:t xml:space="preserve"> Yue</w:t>
      </w:r>
    </w:p>
    <w:p w14:paraId="102F7FF8" w14:textId="77777777"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 xml:space="preserve">I </w:t>
      </w:r>
      <w:r>
        <w:rPr>
          <w:spacing w:val="5"/>
          <w:kern w:val="1"/>
        </w:rPr>
        <w:t>individually implemented</w:t>
      </w:r>
      <w:r w:rsidRPr="00AA1F6E">
        <w:rPr>
          <w:spacing w:val="5"/>
          <w:kern w:val="1"/>
        </w:rPr>
        <w:t xml:space="preserve"> </w:t>
      </w:r>
      <w:r>
        <w:rPr>
          <w:spacing w:val="5"/>
          <w:kern w:val="1"/>
        </w:rPr>
        <w:t>some parts of the neural network including the activation functions, softmax function and cross-entropy loss, moreover, I also wrote the forward and backward functions and was responsible for debugging and running tests to debug and optimize the neural network and its performances. I implemented some tests to generate tables and charts and wrote the most parts of this 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D630CF2" w:rsidR="00386C40" w:rsidRDefault="00386C40" w:rsidP="00386C40">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This part included the individual contributions of the two team members</w:t>
      </w:r>
      <w:r>
        <w:rPr>
          <w:spacing w:val="5"/>
          <w:kern w:val="1"/>
        </w:rPr>
        <w:t xml:space="preserve"> Hao Xiang,</w:t>
      </w:r>
      <w:r>
        <w:rPr>
          <w:spacing w:val="5"/>
          <w:kern w:val="1"/>
        </w:rPr>
        <w:t xml:space="preserve"> </w:t>
      </w:r>
      <w:proofErr w:type="spellStart"/>
      <w:r>
        <w:rPr>
          <w:spacing w:val="5"/>
          <w:kern w:val="1"/>
        </w:rPr>
        <w:t>Huimin</w:t>
      </w:r>
      <w:proofErr w:type="spellEnd"/>
      <w:r>
        <w:rPr>
          <w:spacing w:val="5"/>
          <w:kern w:val="1"/>
        </w:rPr>
        <w:t xml:space="preserve"> Zeng</w:t>
      </w:r>
      <w:r>
        <w:rPr>
          <w:spacing w:val="5"/>
          <w:kern w:val="1"/>
        </w:rPr>
        <w:t xml:space="preserve">, </w:t>
      </w:r>
      <w:proofErr w:type="spellStart"/>
      <w:r>
        <w:rPr>
          <w:spacing w:val="5"/>
          <w:kern w:val="1"/>
        </w:rPr>
        <w:t>Xingyi</w:t>
      </w:r>
      <w:proofErr w:type="spellEnd"/>
      <w:r>
        <w:rPr>
          <w:spacing w:val="5"/>
          <w:kern w:val="1"/>
        </w:rPr>
        <w:t xml:space="preserve"> Yang</w:t>
      </w:r>
      <w:r>
        <w:rPr>
          <w:spacing w:val="5"/>
          <w:kern w:val="1"/>
        </w:rPr>
        <w:t xml:space="preserve">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4285AE97" w:rsidR="00386C40" w:rsidRDefault="00386C40" w:rsidP="00386C40">
      <w:pPr>
        <w:widowControl w:val="0"/>
        <w:autoSpaceDE w:val="0"/>
        <w:autoSpaceDN w:val="0"/>
        <w:adjustRightInd w:val="0"/>
        <w:rPr>
          <w:b/>
          <w:bCs/>
          <w:spacing w:val="24"/>
          <w:kern w:val="1"/>
        </w:rPr>
      </w:pPr>
      <w:r>
        <w:rPr>
          <w:b/>
          <w:bCs/>
          <w:spacing w:val="24"/>
          <w:kern w:val="1"/>
        </w:rPr>
        <w:t>5</w:t>
      </w:r>
      <w:r>
        <w:rPr>
          <w:b/>
          <w:bCs/>
          <w:spacing w:val="24"/>
          <w:kern w:val="1"/>
        </w:rPr>
        <w:t>.1</w:t>
      </w:r>
      <w:r>
        <w:rPr>
          <w:b/>
          <w:bCs/>
          <w:spacing w:val="24"/>
          <w:kern w:val="1"/>
        </w:rPr>
        <w:tab/>
      </w:r>
      <w:r>
        <w:rPr>
          <w:b/>
          <w:bCs/>
          <w:spacing w:val="24"/>
          <w:kern w:val="1"/>
        </w:rPr>
        <w:t>Hao Xiang</w:t>
      </w:r>
    </w:p>
    <w:p w14:paraId="47E9C8F7" w14:textId="6B4AECA8" w:rsidR="00386C40" w:rsidRDefault="00386C40" w:rsidP="00386C40">
      <w:pPr>
        <w:widowControl w:val="0"/>
        <w:autoSpaceDE w:val="0"/>
        <w:autoSpaceDN w:val="0"/>
        <w:adjustRightInd w:val="0"/>
        <w:spacing w:before="120" w:line="226" w:lineRule="auto"/>
        <w:jc w:val="both"/>
        <w:rPr>
          <w:spacing w:val="5"/>
          <w:kern w:val="1"/>
        </w:rPr>
      </w:pPr>
      <w:r>
        <w:rPr>
          <w:spacing w:val="5"/>
          <w:kern w:val="1"/>
        </w:rPr>
        <w:t>XXXX</w:t>
      </w:r>
    </w:p>
    <w:p w14:paraId="6ECF79A7" w14:textId="77777777" w:rsidR="00386C40" w:rsidRDefault="00386C40" w:rsidP="00386C40">
      <w:pPr>
        <w:widowControl w:val="0"/>
        <w:autoSpaceDE w:val="0"/>
        <w:autoSpaceDN w:val="0"/>
        <w:adjustRightInd w:val="0"/>
        <w:spacing w:before="120" w:line="226" w:lineRule="auto"/>
        <w:jc w:val="both"/>
        <w:rPr>
          <w:spacing w:val="5"/>
          <w:kern w:val="1"/>
        </w:rPr>
      </w:pPr>
    </w:p>
    <w:p w14:paraId="287AF847" w14:textId="5AC479F6" w:rsidR="00386C40" w:rsidRDefault="00386C40" w:rsidP="00386C40">
      <w:pPr>
        <w:widowControl w:val="0"/>
        <w:autoSpaceDE w:val="0"/>
        <w:autoSpaceDN w:val="0"/>
        <w:adjustRightInd w:val="0"/>
        <w:rPr>
          <w:b/>
          <w:bCs/>
          <w:spacing w:val="24"/>
          <w:kern w:val="1"/>
        </w:rPr>
      </w:pPr>
      <w:r>
        <w:rPr>
          <w:b/>
          <w:bCs/>
          <w:spacing w:val="24"/>
          <w:kern w:val="1"/>
        </w:rPr>
        <w:t>5</w:t>
      </w:r>
      <w:r>
        <w:rPr>
          <w:b/>
          <w:bCs/>
          <w:spacing w:val="24"/>
          <w:kern w:val="1"/>
        </w:rPr>
        <w:t>.2</w:t>
      </w:r>
      <w:r>
        <w:rPr>
          <w:b/>
          <w:bCs/>
          <w:spacing w:val="24"/>
          <w:kern w:val="1"/>
        </w:rPr>
        <w:tab/>
      </w:r>
      <w:proofErr w:type="spellStart"/>
      <w:r>
        <w:rPr>
          <w:b/>
          <w:bCs/>
          <w:spacing w:val="24"/>
          <w:kern w:val="1"/>
        </w:rPr>
        <w:t>Huimin</w:t>
      </w:r>
      <w:proofErr w:type="spellEnd"/>
      <w:r>
        <w:rPr>
          <w:b/>
          <w:bCs/>
          <w:spacing w:val="24"/>
          <w:kern w:val="1"/>
        </w:rPr>
        <w:t xml:space="preserve"> Zeng</w:t>
      </w:r>
    </w:p>
    <w:p w14:paraId="109371F8" w14:textId="6474729D" w:rsidR="00386C40" w:rsidRPr="00ED139A" w:rsidRDefault="00386C40" w:rsidP="00386C40">
      <w:pPr>
        <w:widowControl w:val="0"/>
        <w:autoSpaceDE w:val="0"/>
        <w:autoSpaceDN w:val="0"/>
        <w:adjustRightInd w:val="0"/>
        <w:spacing w:before="120" w:line="226" w:lineRule="auto"/>
        <w:jc w:val="both"/>
        <w:rPr>
          <w:spacing w:val="5"/>
          <w:kern w:val="1"/>
        </w:rPr>
      </w:pPr>
      <w:r>
        <w:rPr>
          <w:spacing w:val="5"/>
          <w:kern w:val="1"/>
        </w:rPr>
        <w:t>XXXX</w:t>
      </w:r>
    </w:p>
    <w:p w14:paraId="5A839954" w14:textId="34268C20" w:rsidR="003924F5" w:rsidRDefault="003924F5" w:rsidP="00386C40">
      <w:pPr>
        <w:widowControl w:val="0"/>
        <w:autoSpaceDE w:val="0"/>
        <w:autoSpaceDN w:val="0"/>
        <w:adjustRightInd w:val="0"/>
        <w:rPr>
          <w:spacing w:val="5"/>
          <w:kern w:val="1"/>
        </w:rPr>
      </w:pPr>
    </w:p>
    <w:p w14:paraId="697A915A" w14:textId="21B5AD14" w:rsidR="00386C40" w:rsidRPr="00386C40" w:rsidRDefault="00386C40" w:rsidP="00386C40">
      <w:pPr>
        <w:widowControl w:val="0"/>
        <w:autoSpaceDE w:val="0"/>
        <w:autoSpaceDN w:val="0"/>
        <w:adjustRightInd w:val="0"/>
        <w:rPr>
          <w:b/>
          <w:bCs/>
          <w:spacing w:val="24"/>
          <w:kern w:val="1"/>
          <w:lang w:val="de-DE"/>
        </w:rPr>
      </w:pPr>
      <w:r w:rsidRPr="00386C40">
        <w:rPr>
          <w:b/>
          <w:bCs/>
          <w:spacing w:val="24"/>
          <w:kern w:val="1"/>
          <w:lang w:val="de-DE"/>
        </w:rPr>
        <w:t>5.</w:t>
      </w:r>
      <w:r>
        <w:rPr>
          <w:b/>
          <w:bCs/>
          <w:spacing w:val="24"/>
          <w:kern w:val="1"/>
          <w:lang w:val="de-DE"/>
        </w:rPr>
        <w:t>3</w:t>
      </w:r>
      <w:r w:rsidRPr="00386C40">
        <w:rPr>
          <w:b/>
          <w:bCs/>
          <w:spacing w:val="24"/>
          <w:kern w:val="1"/>
          <w:lang w:val="de-DE"/>
        </w:rPr>
        <w:tab/>
      </w:r>
      <w:proofErr w:type="spellStart"/>
      <w:r>
        <w:rPr>
          <w:b/>
          <w:bCs/>
          <w:spacing w:val="24"/>
          <w:kern w:val="1"/>
          <w:lang w:val="de-DE"/>
        </w:rPr>
        <w:t>Xingyi</w:t>
      </w:r>
      <w:proofErr w:type="spellEnd"/>
      <w:r w:rsidRPr="00386C40">
        <w:rPr>
          <w:b/>
          <w:bCs/>
          <w:spacing w:val="24"/>
          <w:kern w:val="1"/>
          <w:lang w:val="de-DE"/>
        </w:rPr>
        <w:t xml:space="preserve"> </w:t>
      </w:r>
      <w:r>
        <w:rPr>
          <w:b/>
          <w:bCs/>
          <w:spacing w:val="24"/>
          <w:kern w:val="1"/>
          <w:lang w:val="de-DE"/>
        </w:rPr>
        <w:t>Yang</w:t>
      </w:r>
    </w:p>
    <w:p w14:paraId="1E2709AE" w14:textId="77777777" w:rsidR="00386C40" w:rsidRPr="00386C40" w:rsidRDefault="00386C40" w:rsidP="00386C40">
      <w:pPr>
        <w:widowControl w:val="0"/>
        <w:autoSpaceDE w:val="0"/>
        <w:autoSpaceDN w:val="0"/>
        <w:adjustRightInd w:val="0"/>
        <w:spacing w:before="120" w:line="226" w:lineRule="auto"/>
        <w:jc w:val="both"/>
        <w:rPr>
          <w:spacing w:val="5"/>
          <w:kern w:val="1"/>
          <w:lang w:val="de-DE"/>
        </w:rPr>
      </w:pPr>
      <w:r w:rsidRPr="00386C40">
        <w:rPr>
          <w:spacing w:val="5"/>
          <w:kern w:val="1"/>
          <w:lang w:val="de-DE"/>
        </w:rPr>
        <w:t>XXXX</w:t>
      </w:r>
    </w:p>
    <w:p w14:paraId="45DA79AC" w14:textId="5AAB25D6" w:rsidR="00386C40" w:rsidRPr="00386C40" w:rsidRDefault="00386C40" w:rsidP="00386C40">
      <w:pPr>
        <w:widowControl w:val="0"/>
        <w:autoSpaceDE w:val="0"/>
        <w:autoSpaceDN w:val="0"/>
        <w:adjustRightInd w:val="0"/>
        <w:rPr>
          <w:spacing w:val="5"/>
          <w:kern w:val="1"/>
          <w:lang w:val="de-DE"/>
        </w:rPr>
      </w:pPr>
    </w:p>
    <w:p w14:paraId="4C1005E7" w14:textId="42B51FD1" w:rsidR="00386C40" w:rsidRPr="00386C40" w:rsidRDefault="00386C40" w:rsidP="00386C40">
      <w:pPr>
        <w:widowControl w:val="0"/>
        <w:autoSpaceDE w:val="0"/>
        <w:autoSpaceDN w:val="0"/>
        <w:adjustRightInd w:val="0"/>
        <w:rPr>
          <w:b/>
          <w:bCs/>
          <w:spacing w:val="24"/>
          <w:kern w:val="1"/>
          <w:lang w:val="de-DE"/>
        </w:rPr>
      </w:pPr>
      <w:r w:rsidRPr="00386C40">
        <w:rPr>
          <w:b/>
          <w:bCs/>
          <w:spacing w:val="24"/>
          <w:kern w:val="1"/>
          <w:lang w:val="de-DE"/>
        </w:rPr>
        <w:t>5.</w:t>
      </w:r>
      <w:r>
        <w:rPr>
          <w:b/>
          <w:bCs/>
          <w:spacing w:val="24"/>
          <w:kern w:val="1"/>
          <w:lang w:val="de-DE"/>
        </w:rPr>
        <w:t>4</w:t>
      </w:r>
      <w:r w:rsidRPr="00386C40">
        <w:rPr>
          <w:b/>
          <w:bCs/>
          <w:spacing w:val="24"/>
          <w:kern w:val="1"/>
          <w:lang w:val="de-DE"/>
        </w:rPr>
        <w:tab/>
      </w:r>
      <w:proofErr w:type="spellStart"/>
      <w:r>
        <w:rPr>
          <w:b/>
          <w:bCs/>
          <w:spacing w:val="24"/>
          <w:kern w:val="1"/>
          <w:lang w:val="de-DE"/>
        </w:rPr>
        <w:t>Zhenrui</w:t>
      </w:r>
      <w:proofErr w:type="spellEnd"/>
      <w:r w:rsidRPr="00386C40">
        <w:rPr>
          <w:b/>
          <w:bCs/>
          <w:spacing w:val="24"/>
          <w:kern w:val="1"/>
          <w:lang w:val="de-DE"/>
        </w:rPr>
        <w:t xml:space="preserve"> </w:t>
      </w:r>
      <w:r>
        <w:rPr>
          <w:b/>
          <w:bCs/>
          <w:spacing w:val="24"/>
          <w:kern w:val="1"/>
          <w:lang w:val="de-DE"/>
        </w:rPr>
        <w:t>Yue</w:t>
      </w:r>
    </w:p>
    <w:p w14:paraId="1DBF4CF5" w14:textId="77777777" w:rsidR="00386C40" w:rsidRPr="00386C40" w:rsidRDefault="00386C40" w:rsidP="00386C40">
      <w:pPr>
        <w:widowControl w:val="0"/>
        <w:autoSpaceDE w:val="0"/>
        <w:autoSpaceDN w:val="0"/>
        <w:adjustRightInd w:val="0"/>
        <w:spacing w:before="120" w:line="226" w:lineRule="auto"/>
        <w:jc w:val="both"/>
        <w:rPr>
          <w:spacing w:val="5"/>
          <w:kern w:val="1"/>
          <w:lang w:val="de-DE"/>
        </w:rPr>
      </w:pPr>
      <w:r w:rsidRPr="00386C40">
        <w:rPr>
          <w:spacing w:val="5"/>
          <w:kern w:val="1"/>
          <w:lang w:val="de-DE"/>
        </w:rPr>
        <w:t>XXXX</w:t>
      </w:r>
    </w:p>
    <w:p w14:paraId="72D76379" w14:textId="77777777" w:rsidR="00386C40" w:rsidRPr="00386C40" w:rsidRDefault="00386C40" w:rsidP="00386C40">
      <w:pPr>
        <w:widowControl w:val="0"/>
        <w:autoSpaceDE w:val="0"/>
        <w:autoSpaceDN w:val="0"/>
        <w:adjustRightInd w:val="0"/>
        <w:rPr>
          <w:spacing w:val="5"/>
          <w:kern w:val="1"/>
          <w:lang w:val="de-DE"/>
        </w:rPr>
      </w:pPr>
    </w:p>
    <w:sectPr w:rsidR="00386C40"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C4BEA" w14:textId="77777777" w:rsidR="007D4397" w:rsidRDefault="007D4397" w:rsidP="00D1346A">
      <w:r>
        <w:separator/>
      </w:r>
    </w:p>
  </w:endnote>
  <w:endnote w:type="continuationSeparator" w:id="0">
    <w:p w14:paraId="3B2B66E7" w14:textId="77777777" w:rsidR="007D4397" w:rsidRDefault="007D4397"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14A6A" w14:textId="77777777" w:rsidR="007D4397" w:rsidRDefault="007D4397" w:rsidP="00D1346A">
      <w:r>
        <w:separator/>
      </w:r>
    </w:p>
  </w:footnote>
  <w:footnote w:type="continuationSeparator" w:id="0">
    <w:p w14:paraId="186A020D" w14:textId="77777777" w:rsidR="007D4397" w:rsidRDefault="007D4397"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11"/>
  </w:num>
  <w:num w:numId="7">
    <w:abstractNumId w:val="6"/>
  </w:num>
  <w:num w:numId="8">
    <w:abstractNumId w:val="4"/>
  </w:num>
  <w:num w:numId="9">
    <w:abstractNumId w:val="10"/>
  </w:num>
  <w:num w:numId="10">
    <w:abstractNumId w:val="12"/>
  </w:num>
  <w:num w:numId="11">
    <w:abstractNumId w:val="5"/>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15200"/>
    <w:rsid w:val="000446EB"/>
    <w:rsid w:val="00050913"/>
    <w:rsid w:val="00057925"/>
    <w:rsid w:val="00082938"/>
    <w:rsid w:val="000A3CDC"/>
    <w:rsid w:val="0012011E"/>
    <w:rsid w:val="00167C94"/>
    <w:rsid w:val="00192EBB"/>
    <w:rsid w:val="001B1555"/>
    <w:rsid w:val="001D23AF"/>
    <w:rsid w:val="00213599"/>
    <w:rsid w:val="00233396"/>
    <w:rsid w:val="002C5203"/>
    <w:rsid w:val="002D0824"/>
    <w:rsid w:val="003147F1"/>
    <w:rsid w:val="0031581C"/>
    <w:rsid w:val="00335EE0"/>
    <w:rsid w:val="00370902"/>
    <w:rsid w:val="00384CA6"/>
    <w:rsid w:val="00386C40"/>
    <w:rsid w:val="003924F5"/>
    <w:rsid w:val="003B7AE1"/>
    <w:rsid w:val="003F541B"/>
    <w:rsid w:val="00410662"/>
    <w:rsid w:val="00436A68"/>
    <w:rsid w:val="00462E80"/>
    <w:rsid w:val="00485CD3"/>
    <w:rsid w:val="00493518"/>
    <w:rsid w:val="00497360"/>
    <w:rsid w:val="004A28FB"/>
    <w:rsid w:val="004A607C"/>
    <w:rsid w:val="004B6CE8"/>
    <w:rsid w:val="004C1708"/>
    <w:rsid w:val="00526F93"/>
    <w:rsid w:val="00542B39"/>
    <w:rsid w:val="005473BB"/>
    <w:rsid w:val="00567B21"/>
    <w:rsid w:val="005D2E82"/>
    <w:rsid w:val="005E00A1"/>
    <w:rsid w:val="006054D8"/>
    <w:rsid w:val="00616307"/>
    <w:rsid w:val="00621BDB"/>
    <w:rsid w:val="00622C53"/>
    <w:rsid w:val="006461A5"/>
    <w:rsid w:val="006708FE"/>
    <w:rsid w:val="006A3C14"/>
    <w:rsid w:val="00712E79"/>
    <w:rsid w:val="007214CD"/>
    <w:rsid w:val="00737783"/>
    <w:rsid w:val="00751002"/>
    <w:rsid w:val="007770F4"/>
    <w:rsid w:val="00793F17"/>
    <w:rsid w:val="007A7BF2"/>
    <w:rsid w:val="007C4DC0"/>
    <w:rsid w:val="007D4397"/>
    <w:rsid w:val="007E7C3E"/>
    <w:rsid w:val="00803EE4"/>
    <w:rsid w:val="008055A9"/>
    <w:rsid w:val="00806B94"/>
    <w:rsid w:val="008304B0"/>
    <w:rsid w:val="008818E3"/>
    <w:rsid w:val="008A3BD7"/>
    <w:rsid w:val="008C195B"/>
    <w:rsid w:val="008C7A49"/>
    <w:rsid w:val="008E07FA"/>
    <w:rsid w:val="009103BF"/>
    <w:rsid w:val="00911250"/>
    <w:rsid w:val="0092465A"/>
    <w:rsid w:val="00937292"/>
    <w:rsid w:val="0096484C"/>
    <w:rsid w:val="009746D9"/>
    <w:rsid w:val="009854BA"/>
    <w:rsid w:val="009A6637"/>
    <w:rsid w:val="009C0B3B"/>
    <w:rsid w:val="009E2848"/>
    <w:rsid w:val="00A044CA"/>
    <w:rsid w:val="00A41834"/>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5A31"/>
    <w:rsid w:val="00BC1C8D"/>
    <w:rsid w:val="00BD508B"/>
    <w:rsid w:val="00BE1380"/>
    <w:rsid w:val="00BF3A0A"/>
    <w:rsid w:val="00C026F1"/>
    <w:rsid w:val="00C05973"/>
    <w:rsid w:val="00C33366"/>
    <w:rsid w:val="00C528C0"/>
    <w:rsid w:val="00C71ADE"/>
    <w:rsid w:val="00CA7CEB"/>
    <w:rsid w:val="00CB60F5"/>
    <w:rsid w:val="00CC6624"/>
    <w:rsid w:val="00CD4CC7"/>
    <w:rsid w:val="00CE439F"/>
    <w:rsid w:val="00CE6F54"/>
    <w:rsid w:val="00D1346A"/>
    <w:rsid w:val="00D23608"/>
    <w:rsid w:val="00D46840"/>
    <w:rsid w:val="00D47A15"/>
    <w:rsid w:val="00D57A35"/>
    <w:rsid w:val="00DB0664"/>
    <w:rsid w:val="00DB64F2"/>
    <w:rsid w:val="00DC232A"/>
    <w:rsid w:val="00DD7114"/>
    <w:rsid w:val="00DF6C08"/>
    <w:rsid w:val="00E31A19"/>
    <w:rsid w:val="00E324A7"/>
    <w:rsid w:val="00E3321D"/>
    <w:rsid w:val="00E416C0"/>
    <w:rsid w:val="00E759C5"/>
    <w:rsid w:val="00E76322"/>
    <w:rsid w:val="00E962F9"/>
    <w:rsid w:val="00EC4221"/>
    <w:rsid w:val="00EC4929"/>
    <w:rsid w:val="00ED139A"/>
    <w:rsid w:val="00ED1F9D"/>
    <w:rsid w:val="00ED4DB4"/>
    <w:rsid w:val="00F0523E"/>
    <w:rsid w:val="00F160FC"/>
    <w:rsid w:val="00F2263B"/>
    <w:rsid w:val="00F31BE2"/>
    <w:rsid w:val="00F42C0E"/>
    <w:rsid w:val="00F46E00"/>
    <w:rsid w:val="00F47EA6"/>
    <w:rsid w:val="00F74871"/>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69108-7D0D-5C4A-AE9D-8DD5FF7C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5</Pages>
  <Words>1432</Words>
  <Characters>8168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17</cp:revision>
  <cp:lastPrinted>2020-01-21T07:21:00Z</cp:lastPrinted>
  <dcterms:created xsi:type="dcterms:W3CDTF">2020-01-21T07:21:00Z</dcterms:created>
  <dcterms:modified xsi:type="dcterms:W3CDTF">2020-02-10T23:16:00Z</dcterms:modified>
</cp:coreProperties>
</file>
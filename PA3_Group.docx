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18705AC9"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2957A05F" w14:textId="2CBE80BF" w:rsidR="006F65AB" w:rsidRDefault="006F65AB">
      <w:pPr>
        <w:widowControl w:val="0"/>
        <w:autoSpaceDE w:val="0"/>
        <w:autoSpaceDN w:val="0"/>
        <w:adjustRightInd w:val="0"/>
        <w:spacing w:before="120" w:after="100" w:line="226" w:lineRule="auto"/>
        <w:ind w:left="720" w:right="720"/>
        <w:jc w:val="both"/>
        <w:rPr>
          <w:spacing w:val="5"/>
          <w:kern w:val="1"/>
        </w:rPr>
      </w:pPr>
      <w:r w:rsidRPr="006F65AB">
        <w:rPr>
          <w:spacing w:val="5"/>
          <w:kern w:val="1"/>
        </w:rPr>
        <w:t xml:space="preserve">In this report, inspired by </w:t>
      </w:r>
      <w:proofErr w:type="spellStart"/>
      <w:r w:rsidRPr="006F65AB">
        <w:rPr>
          <w:spacing w:val="5"/>
          <w:kern w:val="1"/>
        </w:rPr>
        <w:t>Deeplab</w:t>
      </w:r>
      <w:proofErr w:type="spellEnd"/>
      <w:r w:rsidRPr="006F65AB">
        <w:rPr>
          <w:spacing w:val="5"/>
          <w:kern w:val="1"/>
        </w:rPr>
        <w:t xml:space="preserve"> v3 [</w:t>
      </w:r>
      <w:r w:rsidR="00A06BA8">
        <w:rPr>
          <w:spacing w:val="5"/>
          <w:kern w:val="1"/>
        </w:rPr>
        <w:t>1</w:t>
      </w:r>
      <w:r w:rsidRPr="006F65AB">
        <w:rPr>
          <w:spacing w:val="5"/>
          <w:kern w:val="1"/>
        </w:rPr>
        <w:t xml:space="preserve">], we implemented </w:t>
      </w:r>
      <w:proofErr w:type="spellStart"/>
      <w:r w:rsidRPr="006F65AB">
        <w:rPr>
          <w:spacing w:val="5"/>
          <w:kern w:val="1"/>
        </w:rPr>
        <w:t>Astrous</w:t>
      </w:r>
      <w:proofErr w:type="spellEnd"/>
      <w:r w:rsidRPr="006F65AB">
        <w:rPr>
          <w:spacing w:val="5"/>
          <w:kern w:val="1"/>
        </w:rPr>
        <w:t xml:space="preserve"> Spatial Pyramid Pooling (ASPP) based neural network and we implemented ASPP with various backbones (including </w:t>
      </w:r>
      <w:proofErr w:type="spellStart"/>
      <w:r w:rsidRPr="006F65AB">
        <w:rPr>
          <w:spacing w:val="5"/>
          <w:kern w:val="1"/>
        </w:rPr>
        <w:t>ResNet</w:t>
      </w:r>
      <w:proofErr w:type="spellEnd"/>
      <w:r w:rsidRPr="006F65AB">
        <w:rPr>
          <w:spacing w:val="5"/>
          <w:kern w:val="1"/>
        </w:rPr>
        <w:t xml:space="preserve"> and U</w:t>
      </w:r>
      <w:r>
        <w:rPr>
          <w:spacing w:val="5"/>
          <w:kern w:val="1"/>
        </w:rPr>
        <w:t>-</w:t>
      </w:r>
      <w:r w:rsidRPr="006F65AB">
        <w:rPr>
          <w:spacing w:val="5"/>
          <w:kern w:val="1"/>
        </w:rPr>
        <w:t xml:space="preserve">Net). Also, we implemented many other neural networks for semantic segmentation including FCN,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ResNet+Decoder</w:t>
      </w:r>
      <w:proofErr w:type="spellEnd"/>
      <w:r w:rsidRPr="006F65AB">
        <w:rPr>
          <w:spacing w:val="5"/>
          <w:kern w:val="1"/>
        </w:rPr>
        <w:t xml:space="preserve"> architectures. To increase our accuracy, we utilized various techniques like dice loss, weighted loss, and data augmentation, skip connection, </w:t>
      </w:r>
      <w:proofErr w:type="spellStart"/>
      <w:r w:rsidRPr="006F65AB">
        <w:rPr>
          <w:spacing w:val="5"/>
          <w:kern w:val="1"/>
        </w:rPr>
        <w:t>atrous</w:t>
      </w:r>
      <w:proofErr w:type="spellEnd"/>
      <w:r w:rsidRPr="006F65AB">
        <w:rPr>
          <w:spacing w:val="5"/>
          <w:kern w:val="1"/>
        </w:rPr>
        <w:t xml:space="preserve"> convolution, spatial pyramid pooling etc. Our baseline model achieved XXX </w:t>
      </w:r>
      <w:proofErr w:type="spellStart"/>
      <w:r w:rsidRPr="006F65AB">
        <w:rPr>
          <w:spacing w:val="5"/>
          <w:kern w:val="1"/>
        </w:rPr>
        <w:t>mIoU</w:t>
      </w:r>
      <w:proofErr w:type="spellEnd"/>
      <w:r w:rsidRPr="006F65AB">
        <w:rPr>
          <w:spacing w:val="5"/>
          <w:kern w:val="1"/>
        </w:rPr>
        <w:t xml:space="preserve"> while our ASPP model with </w:t>
      </w:r>
      <w:proofErr w:type="spellStart"/>
      <w:r w:rsidRPr="006F65AB">
        <w:rPr>
          <w:spacing w:val="5"/>
          <w:kern w:val="1"/>
        </w:rPr>
        <w:t>ResNet</w:t>
      </w:r>
      <w:proofErr w:type="spellEnd"/>
      <w:r w:rsidRPr="006F65AB">
        <w:rPr>
          <w:spacing w:val="5"/>
          <w:kern w:val="1"/>
        </w:rPr>
        <w:t xml:space="preserve"> 50 achieved the overall XXX accuracy and XXX </w:t>
      </w:r>
      <w:proofErr w:type="spellStart"/>
      <w:r w:rsidRPr="006F65AB">
        <w:rPr>
          <w:spacing w:val="5"/>
          <w:kern w:val="1"/>
        </w:rPr>
        <w:t>mIoU</w:t>
      </w:r>
      <w:proofErr w:type="spellEnd"/>
      <w:r w:rsidRPr="006F65AB">
        <w:rPr>
          <w:spacing w:val="5"/>
          <w:kern w:val="1"/>
        </w:rPr>
        <w:t xml:space="preserve">, which beats FCN, and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w:t>
      </w:r>
      <w:proofErr w:type="spellEnd"/>
      <w:r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w:t>
      </w:r>
      <w:r w:rsidR="005D2E82">
        <w:rPr>
          <w:spacing w:val="5"/>
          <w:kern w:val="1"/>
        </w:rPr>
        <w:lastRenderedPageBreak/>
        <w:t>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w:t>
      </w:r>
      <w:r>
        <w:rPr>
          <w:b/>
          <w:bCs/>
          <w:spacing w:val="24"/>
          <w:kern w:val="1"/>
        </w:rPr>
        <w:t>1</w:t>
      </w:r>
      <w:r>
        <w:rPr>
          <w:b/>
          <w:bCs/>
          <w:spacing w:val="24"/>
          <w:kern w:val="1"/>
        </w:rPr>
        <w:tab/>
        <w:t>Very Deep Convolutional Network (VGG)</w:t>
      </w:r>
    </w:p>
    <w:p w14:paraId="35896BB0" w14:textId="291ADA7C"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684C9F92" w14:textId="77777777" w:rsidR="00A06BA8" w:rsidRPr="00A06BA8" w:rsidRDefault="00A06BA8" w:rsidP="00AE5A81">
      <w:pPr>
        <w:widowControl w:val="0"/>
        <w:autoSpaceDE w:val="0"/>
        <w:autoSpaceDN w:val="0"/>
        <w:adjustRightInd w:val="0"/>
        <w:spacing w:before="120" w:line="226" w:lineRule="auto"/>
        <w:jc w:val="both"/>
        <w:rPr>
          <w:spacing w:val="5"/>
          <w:kern w:val="1"/>
          <w:lang w:eastAsia="zh-CN"/>
        </w:rPr>
      </w:pP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8330E">
      <w:pPr>
        <w:widowControl w:val="0"/>
        <w:autoSpaceDE w:val="0"/>
        <w:autoSpaceDN w:val="0"/>
        <w:adjustRightInd w:val="0"/>
        <w:spacing w:before="120" w:line="226" w:lineRule="auto"/>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2FB26EFC"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Pr>
          <w:b/>
          <w:bCs/>
          <w:spacing w:val="24"/>
          <w:kern w:val="1"/>
        </w:rPr>
        <w:t>DeepLab</w:t>
      </w:r>
      <w:proofErr w:type="spellEnd"/>
    </w:p>
    <w:p w14:paraId="50BD8BA9" w14:textId="5921F243" w:rsidR="00187560" w:rsidRDefault="008B2EEA" w:rsidP="004C12EB">
      <w:pPr>
        <w:widowControl w:val="0"/>
        <w:autoSpaceDE w:val="0"/>
        <w:autoSpaceDN w:val="0"/>
        <w:adjustRightInd w:val="0"/>
        <w:spacing w:before="120" w:line="226" w:lineRule="auto"/>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4C12EB">
      <w:pPr>
        <w:widowControl w:val="0"/>
        <w:autoSpaceDE w:val="0"/>
        <w:autoSpaceDN w:val="0"/>
        <w:adjustRightInd w:val="0"/>
        <w:spacing w:before="120" w:line="226" w:lineRule="auto"/>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1D01058"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r w:rsidR="003C19C9">
        <w:rPr>
          <w:spacing w:val="5"/>
          <w:kern w:val="1"/>
          <w:lang w:eastAsia="zh-CN"/>
        </w:rPr>
        <w:t>DeepLabv3</w:t>
      </w:r>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5241E6" w:rsidRDefault="002B3310" w:rsidP="002B3310">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1</w:t>
            </w:r>
            <w:r>
              <w:rPr>
                <w:rFonts w:hint="eastAsia"/>
                <w:spacing w:val="5"/>
                <w:kern w:val="1"/>
                <w:sz w:val="16"/>
                <w:szCs w:val="16"/>
              </w:rPr>
              <w:t xml:space="preserve"> </w:t>
            </w:r>
          </w:p>
        </w:tc>
        <w:tc>
          <w:tcPr>
            <w:tcW w:w="1772" w:type="dxa"/>
          </w:tcPr>
          <w:p w14:paraId="2C57569E" w14:textId="2D09A971"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7D1ECB8B" w14:textId="56081AB3"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r w:rsidRPr="00747FBE">
              <w:rPr>
                <w:spacing w:val="5"/>
                <w:kern w:val="1"/>
                <w:sz w:val="16"/>
                <w:szCs w:val="16"/>
              </w:rPr>
              <w:t xml:space="preserve">32,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63638D99" w14:textId="77777777" w:rsidTr="00362FDE">
        <w:trPr>
          <w:jc w:val="center"/>
        </w:trPr>
        <w:tc>
          <w:tcPr>
            <w:tcW w:w="540" w:type="dxa"/>
          </w:tcPr>
          <w:p w14:paraId="6A6066E9" w14:textId="77777777"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2</w:t>
            </w:r>
          </w:p>
        </w:tc>
        <w:tc>
          <w:tcPr>
            <w:tcW w:w="1772" w:type="dxa"/>
          </w:tcPr>
          <w:p w14:paraId="54AFB249" w14:textId="2BD628D6"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0F58F960" w14:textId="36E0CEA1"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021CAA85" w14:textId="77777777" w:rsidTr="00362FDE">
        <w:trPr>
          <w:jc w:val="center"/>
        </w:trPr>
        <w:tc>
          <w:tcPr>
            <w:tcW w:w="540" w:type="dxa"/>
          </w:tcPr>
          <w:p w14:paraId="7D3C097C" w14:textId="7777777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3</w:t>
            </w:r>
          </w:p>
        </w:tc>
        <w:tc>
          <w:tcPr>
            <w:tcW w:w="1772" w:type="dxa"/>
          </w:tcPr>
          <w:p w14:paraId="7D9079A9" w14:textId="1FFFCF8F"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0344D143" w14:textId="3A0A2213"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52B3E329" w14:textId="77777777" w:rsidTr="00362FDE">
        <w:trPr>
          <w:jc w:val="center"/>
        </w:trPr>
        <w:tc>
          <w:tcPr>
            <w:tcW w:w="540" w:type="dxa"/>
          </w:tcPr>
          <w:p w14:paraId="20C6661F" w14:textId="7777777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4</w:t>
            </w:r>
          </w:p>
        </w:tc>
        <w:tc>
          <w:tcPr>
            <w:tcW w:w="1772" w:type="dxa"/>
          </w:tcPr>
          <w:p w14:paraId="2C2389FD" w14:textId="33CA6E6B"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76486767" w14:textId="3090F89A"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01CBD9B7" w14:textId="77777777" w:rsidTr="00362FDE">
        <w:trPr>
          <w:jc w:val="center"/>
        </w:trPr>
        <w:tc>
          <w:tcPr>
            <w:tcW w:w="540" w:type="dxa"/>
          </w:tcPr>
          <w:p w14:paraId="5A1E88C4" w14:textId="77777777" w:rsidR="002B3310" w:rsidRPr="005241E6" w:rsidRDefault="002B3310" w:rsidP="00CB6FA5">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5</w:t>
            </w:r>
          </w:p>
        </w:tc>
        <w:tc>
          <w:tcPr>
            <w:tcW w:w="1772" w:type="dxa"/>
          </w:tcPr>
          <w:p w14:paraId="205BA224" w14:textId="77FAC26A"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Conv2d, BatchNorm2d, </w:t>
            </w:r>
            <w:proofErr w:type="spellStart"/>
            <w:r>
              <w:rPr>
                <w:spacing w:val="5"/>
                <w:kern w:val="1"/>
                <w:sz w:val="16"/>
                <w:szCs w:val="16"/>
              </w:rPr>
              <w:t>ReLU</w:t>
            </w:r>
            <w:proofErr w:type="spellEnd"/>
          </w:p>
        </w:tc>
        <w:tc>
          <w:tcPr>
            <w:tcW w:w="3886" w:type="dxa"/>
          </w:tcPr>
          <w:p w14:paraId="60719E1E" w14:textId="792C1169"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p>
        </w:tc>
      </w:tr>
      <w:tr w:rsidR="002B3310" w14:paraId="41437D48" w14:textId="77777777" w:rsidTr="00362FDE">
        <w:trPr>
          <w:jc w:val="center"/>
        </w:trPr>
        <w:tc>
          <w:tcPr>
            <w:tcW w:w="540" w:type="dxa"/>
          </w:tcPr>
          <w:p w14:paraId="046BFBC7" w14:textId="18C6E76D" w:rsidR="002B3310" w:rsidRPr="005241E6" w:rsidRDefault="002B3310"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6</w:t>
            </w:r>
          </w:p>
        </w:tc>
        <w:tc>
          <w:tcPr>
            <w:tcW w:w="1772" w:type="dxa"/>
          </w:tcPr>
          <w:p w14:paraId="0E385318" w14:textId="6B20FA8E" w:rsidR="002B3310" w:rsidRPr="00747FBE" w:rsidRDefault="002B3310" w:rsidP="00CB6FA5">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3DA6C0E9" w14:textId="1173C5B5" w:rsidR="002B3310" w:rsidRPr="005241E6" w:rsidRDefault="002B3310" w:rsidP="00CB6FA5">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in_channels</w:t>
            </w:r>
            <w:r>
              <w:rPr>
                <w:spacing w:val="5"/>
                <w:kern w:val="1"/>
                <w:sz w:val="16"/>
                <w:szCs w:val="16"/>
              </w:rPr>
              <w:t>=512</w:t>
            </w:r>
            <w:r w:rsidRPr="00747FBE">
              <w:rPr>
                <w:spacing w:val="5"/>
                <w:kern w:val="1"/>
                <w:sz w:val="16"/>
                <w:szCs w:val="16"/>
              </w:rPr>
              <w:t>,</w:t>
            </w:r>
            <w:proofErr w:type="spellStart"/>
            <w:r w:rsidRPr="00747FBE">
              <w:rPr>
                <w:spacing w:val="5"/>
                <w:kern w:val="1"/>
                <w:sz w:val="16"/>
                <w:szCs w:val="16"/>
              </w:rPr>
              <w:t xml:space="preserve"> out_channe</w:t>
            </w:r>
            <w:proofErr w:type="spellEnd"/>
            <w:r w:rsidRPr="00747FBE">
              <w:rPr>
                <w:spacing w:val="5"/>
                <w:kern w:val="1"/>
                <w:sz w:val="16"/>
                <w:szCs w:val="16"/>
              </w:rPr>
              <w:t>ls</w:t>
            </w:r>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27D1ACD3" w14:textId="77777777" w:rsidTr="00362FDE">
        <w:trPr>
          <w:jc w:val="center"/>
        </w:trPr>
        <w:tc>
          <w:tcPr>
            <w:tcW w:w="540" w:type="dxa"/>
          </w:tcPr>
          <w:p w14:paraId="552A0B1F" w14:textId="5C2AD4D4"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7</w:t>
            </w:r>
          </w:p>
        </w:tc>
        <w:tc>
          <w:tcPr>
            <w:tcW w:w="1772" w:type="dxa"/>
          </w:tcPr>
          <w:p w14:paraId="0B03F198" w14:textId="4540B50A"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48F9878B" w14:textId="0C1E7B9D"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192AB86C" w14:textId="77777777" w:rsidTr="00362FDE">
        <w:trPr>
          <w:jc w:val="center"/>
        </w:trPr>
        <w:tc>
          <w:tcPr>
            <w:tcW w:w="540" w:type="dxa"/>
          </w:tcPr>
          <w:p w14:paraId="31DFDF83" w14:textId="43404E9E"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8</w:t>
            </w:r>
          </w:p>
        </w:tc>
        <w:tc>
          <w:tcPr>
            <w:tcW w:w="1772" w:type="dxa"/>
          </w:tcPr>
          <w:p w14:paraId="1976C5FA" w14:textId="5E6E08A3"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748E7BA7" w14:textId="22976D45"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6B4F11BD" w14:textId="77777777" w:rsidTr="00362FDE">
        <w:trPr>
          <w:jc w:val="center"/>
        </w:trPr>
        <w:tc>
          <w:tcPr>
            <w:tcW w:w="540" w:type="dxa"/>
          </w:tcPr>
          <w:p w14:paraId="16F1B95D" w14:textId="5B9DC8A9"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9</w:t>
            </w:r>
          </w:p>
        </w:tc>
        <w:tc>
          <w:tcPr>
            <w:tcW w:w="1772" w:type="dxa"/>
          </w:tcPr>
          <w:p w14:paraId="185E975A" w14:textId="3E4E4469"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5260EC1E" w14:textId="1E462A04"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26CC82ED" w14:textId="77777777" w:rsidTr="00362FDE">
        <w:trPr>
          <w:jc w:val="center"/>
        </w:trPr>
        <w:tc>
          <w:tcPr>
            <w:tcW w:w="540" w:type="dxa"/>
          </w:tcPr>
          <w:p w14:paraId="53686D81" w14:textId="41C08875" w:rsidR="002B3310" w:rsidRPr="005241E6" w:rsidRDefault="002B3310" w:rsidP="00747FBE">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10</w:t>
            </w:r>
          </w:p>
        </w:tc>
        <w:tc>
          <w:tcPr>
            <w:tcW w:w="1772" w:type="dxa"/>
          </w:tcPr>
          <w:p w14:paraId="78E65819" w14:textId="5BA338E6" w:rsidR="002B3310" w:rsidRPr="00747FBE" w:rsidRDefault="002B3310" w:rsidP="00747FBE">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886" w:type="dxa"/>
          </w:tcPr>
          <w:p w14:paraId="683DD2CA" w14:textId="504F132B"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 stride=2, padding=1, dilation=1</w:t>
            </w:r>
            <w:r>
              <w:rPr>
                <w:spacing w:val="5"/>
                <w:kern w:val="1"/>
                <w:sz w:val="16"/>
                <w:szCs w:val="16"/>
              </w:rPr>
              <w:t>,</w:t>
            </w:r>
            <w:r>
              <w:t xml:space="preserve"> </w:t>
            </w:r>
            <w:proofErr w:type="spellStart"/>
            <w:r w:rsidRPr="00747FBE">
              <w:rPr>
                <w:spacing w:val="5"/>
                <w:kern w:val="1"/>
                <w:sz w:val="16"/>
                <w:szCs w:val="16"/>
              </w:rPr>
              <w:t>output_padding</w:t>
            </w:r>
            <w:proofErr w:type="spellEnd"/>
            <w:r w:rsidRPr="00747FBE">
              <w:rPr>
                <w:spacing w:val="5"/>
                <w:kern w:val="1"/>
                <w:sz w:val="16"/>
                <w:szCs w:val="16"/>
              </w:rPr>
              <w:t>=1</w:t>
            </w:r>
          </w:p>
        </w:tc>
      </w:tr>
      <w:tr w:rsidR="002B3310" w14:paraId="1B9A4744" w14:textId="77777777" w:rsidTr="00362FDE">
        <w:trPr>
          <w:jc w:val="center"/>
        </w:trPr>
        <w:tc>
          <w:tcPr>
            <w:tcW w:w="540" w:type="dxa"/>
          </w:tcPr>
          <w:p w14:paraId="0EC77506" w14:textId="7D6ADC97"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Pr>
                <w:spacing w:val="5"/>
                <w:kern w:val="1"/>
                <w:sz w:val="16"/>
                <w:szCs w:val="16"/>
              </w:rPr>
              <w:t>11</w:t>
            </w:r>
          </w:p>
        </w:tc>
        <w:tc>
          <w:tcPr>
            <w:tcW w:w="1772" w:type="dxa"/>
          </w:tcPr>
          <w:p w14:paraId="11BEAD3C" w14:textId="1FEE76EE"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p>
        </w:tc>
        <w:tc>
          <w:tcPr>
            <w:tcW w:w="3886" w:type="dxa"/>
          </w:tcPr>
          <w:p w14:paraId="14E12021" w14:textId="697F74A0" w:rsidR="002B3310" w:rsidRPr="005241E6" w:rsidRDefault="002B3310" w:rsidP="00747FBE">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proofErr w:type="gramStart"/>
            <w:r w:rsidRPr="00F56211">
              <w:rPr>
                <w:spacing w:val="5"/>
                <w:kern w:val="1"/>
                <w:sz w:val="16"/>
                <w:szCs w:val="16"/>
              </w:rPr>
              <w:t>self.n</w:t>
            </w:r>
            <w:proofErr w:type="gramEnd"/>
            <w:r w:rsidRPr="00F56211">
              <w:rPr>
                <w:spacing w:val="5"/>
                <w:kern w:val="1"/>
                <w:sz w:val="16"/>
                <w:szCs w:val="16"/>
              </w:rPr>
              <w:t>_class</w:t>
            </w:r>
            <w:proofErr w:type="spellEnd"/>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5241E6" w:rsidRDefault="00E317FC"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1</w:t>
            </w:r>
          </w:p>
        </w:tc>
        <w:tc>
          <w:tcPr>
            <w:tcW w:w="1795" w:type="dxa"/>
          </w:tcPr>
          <w:p w14:paraId="6A78EC8B" w14:textId="395373BA" w:rsidR="00E317FC" w:rsidRPr="005241E6" w:rsidRDefault="00E317FC"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39755E40" w14:textId="23798720" w:rsidR="00E317FC" w:rsidRPr="005241E6" w:rsidRDefault="00E317FC"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=3</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xml:space="preserve">, padding=1),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05CA8EB9" w14:textId="77777777" w:rsidTr="00362FDE">
        <w:trPr>
          <w:jc w:val="center"/>
        </w:trPr>
        <w:tc>
          <w:tcPr>
            <w:tcW w:w="794" w:type="dxa"/>
          </w:tcPr>
          <w:p w14:paraId="16FD1651" w14:textId="4585C32A"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2</w:t>
            </w:r>
          </w:p>
        </w:tc>
        <w:tc>
          <w:tcPr>
            <w:tcW w:w="1795" w:type="dxa"/>
          </w:tcPr>
          <w:p w14:paraId="6F1134F5" w14:textId="3CAA15C6"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18D3860E" w14:textId="3B6BDF0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xml:space="preserve">, padding=1),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lastRenderedPageBreak/>
              <w:t>kernel_size</w:t>
            </w:r>
            <w:proofErr w:type="spellEnd"/>
            <w:r w:rsidRPr="00747FBE">
              <w:rPr>
                <w:spacing w:val="5"/>
                <w:kern w:val="1"/>
                <w:sz w:val="16"/>
                <w:szCs w:val="16"/>
              </w:rPr>
              <w:t>=3</w:t>
            </w:r>
            <w:r>
              <w:rPr>
                <w:spacing w:val="5"/>
                <w:kern w:val="1"/>
                <w:sz w:val="16"/>
                <w:szCs w:val="16"/>
              </w:rPr>
              <w:t>, padding=1)</w:t>
            </w:r>
          </w:p>
        </w:tc>
      </w:tr>
      <w:tr w:rsidR="00DE3E8E" w14:paraId="5EC266F5" w14:textId="77777777" w:rsidTr="00362FDE">
        <w:trPr>
          <w:jc w:val="center"/>
        </w:trPr>
        <w:tc>
          <w:tcPr>
            <w:tcW w:w="794" w:type="dxa"/>
          </w:tcPr>
          <w:p w14:paraId="72803880" w14:textId="7BC63F3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lastRenderedPageBreak/>
              <w:t>3</w:t>
            </w:r>
          </w:p>
        </w:tc>
        <w:tc>
          <w:tcPr>
            <w:tcW w:w="1795" w:type="dxa"/>
          </w:tcPr>
          <w:p w14:paraId="0C9F46C5" w14:textId="5A7B9D55"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7FB85C85" w14:textId="47A0AE8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01253BF" w14:textId="77777777" w:rsidTr="00362FDE">
        <w:trPr>
          <w:jc w:val="center"/>
        </w:trPr>
        <w:tc>
          <w:tcPr>
            <w:tcW w:w="794" w:type="dxa"/>
          </w:tcPr>
          <w:p w14:paraId="1517F47C" w14:textId="18D27592"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4</w:t>
            </w:r>
          </w:p>
        </w:tc>
        <w:tc>
          <w:tcPr>
            <w:tcW w:w="1795" w:type="dxa"/>
          </w:tcPr>
          <w:p w14:paraId="779459CA" w14:textId="0F8E7F29"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5D285A05" w14:textId="0FD46088"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35FD4DBE" w14:textId="77777777" w:rsidTr="00362FDE">
        <w:trPr>
          <w:jc w:val="center"/>
        </w:trPr>
        <w:tc>
          <w:tcPr>
            <w:tcW w:w="794" w:type="dxa"/>
          </w:tcPr>
          <w:p w14:paraId="3B62554D" w14:textId="1BAB7D44"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5</w:t>
            </w:r>
          </w:p>
        </w:tc>
        <w:tc>
          <w:tcPr>
            <w:tcW w:w="1795" w:type="dxa"/>
          </w:tcPr>
          <w:p w14:paraId="332EE1EF" w14:textId="16BA13D1"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r>
              <w:rPr>
                <w:spacing w:val="5"/>
                <w:kern w:val="1"/>
                <w:sz w:val="16"/>
                <w:szCs w:val="16"/>
              </w:rPr>
              <w:t xml:space="preserve">MaxPool2d,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w:t>
            </w:r>
            <w:r w:rsidRPr="005241E6">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Conv2d,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466F46D6" w14:textId="1E1EBD2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F56211">
              <w:rPr>
                <w:spacing w:val="5"/>
                <w:kern w:val="1"/>
                <w:sz w:val="16"/>
                <w:szCs w:val="16"/>
              </w:rPr>
              <w:t>MaxPool2d</w:t>
            </w:r>
            <w:r>
              <w:rPr>
                <w:spacing w:val="5"/>
                <w:kern w:val="1"/>
                <w:sz w:val="16"/>
                <w:szCs w:val="16"/>
              </w:rPr>
              <w:t>(</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 xml:space="preserve">2), </w:t>
            </w: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38CDE500" w14:textId="77777777" w:rsidTr="00362FDE">
        <w:trPr>
          <w:jc w:val="center"/>
        </w:trPr>
        <w:tc>
          <w:tcPr>
            <w:tcW w:w="794" w:type="dxa"/>
          </w:tcPr>
          <w:p w14:paraId="61F3DA0D" w14:textId="3C2CD5E6"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deconv1</w:t>
            </w:r>
          </w:p>
        </w:tc>
        <w:tc>
          <w:tcPr>
            <w:tcW w:w="1795" w:type="dxa"/>
          </w:tcPr>
          <w:p w14:paraId="5EF06275" w14:textId="68F27A3B"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6301029B" w14:textId="1B729AC4"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6CAFD002" w14:textId="77777777" w:rsidTr="00362FDE">
        <w:trPr>
          <w:jc w:val="center"/>
        </w:trPr>
        <w:tc>
          <w:tcPr>
            <w:tcW w:w="794" w:type="dxa"/>
          </w:tcPr>
          <w:p w14:paraId="375CC58C" w14:textId="42D8349C"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6</w:t>
            </w:r>
          </w:p>
        </w:tc>
        <w:tc>
          <w:tcPr>
            <w:tcW w:w="1795" w:type="dxa"/>
          </w:tcPr>
          <w:p w14:paraId="18A6EF11" w14:textId="09932652"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7D1368FE" w14:textId="444DEEEA"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=1024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48012E62" w14:textId="77777777" w:rsidTr="00362FDE">
        <w:trPr>
          <w:jc w:val="center"/>
        </w:trPr>
        <w:tc>
          <w:tcPr>
            <w:tcW w:w="794" w:type="dxa"/>
          </w:tcPr>
          <w:p w14:paraId="2305AF1F" w14:textId="7F3F8299"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deconv2</w:t>
            </w:r>
          </w:p>
        </w:tc>
        <w:tc>
          <w:tcPr>
            <w:tcW w:w="1795" w:type="dxa"/>
          </w:tcPr>
          <w:p w14:paraId="1E887717" w14:textId="72FF7D46"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2C1BF7E1" w14:textId="581642CB"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77A9723" w14:textId="77777777" w:rsidTr="00362FDE">
        <w:trPr>
          <w:jc w:val="center"/>
        </w:trPr>
        <w:tc>
          <w:tcPr>
            <w:tcW w:w="794" w:type="dxa"/>
          </w:tcPr>
          <w:p w14:paraId="7D4BB418" w14:textId="43461CBD"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7</w:t>
            </w:r>
          </w:p>
        </w:tc>
        <w:tc>
          <w:tcPr>
            <w:tcW w:w="1795" w:type="dxa"/>
          </w:tcPr>
          <w:p w14:paraId="5B3A5280" w14:textId="05854EC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5C48FF64" w14:textId="28B4CDBF"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=512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7E3DC60D" w14:textId="77777777" w:rsidTr="00362FDE">
        <w:trPr>
          <w:jc w:val="center"/>
        </w:trPr>
        <w:tc>
          <w:tcPr>
            <w:tcW w:w="794" w:type="dxa"/>
          </w:tcPr>
          <w:p w14:paraId="7E031FD4" w14:textId="14214E5A" w:rsidR="00E317FC" w:rsidRPr="005241E6" w:rsidRDefault="00E317FC" w:rsidP="00CB6FA5">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deconv3</w:t>
            </w:r>
          </w:p>
        </w:tc>
        <w:tc>
          <w:tcPr>
            <w:tcW w:w="1795" w:type="dxa"/>
          </w:tcPr>
          <w:p w14:paraId="17FB7A58" w14:textId="45664AF1" w:rsidR="00E317FC" w:rsidRPr="00F56211" w:rsidRDefault="00E317FC" w:rsidP="00CB6FA5">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58E903A5" w14:textId="694369FF" w:rsidR="00E317FC" w:rsidRPr="005241E6" w:rsidRDefault="00E317FC" w:rsidP="00CB6FA5">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4F1D407C" w14:textId="77777777" w:rsidTr="00362FDE">
        <w:trPr>
          <w:jc w:val="center"/>
        </w:trPr>
        <w:tc>
          <w:tcPr>
            <w:tcW w:w="794" w:type="dxa"/>
          </w:tcPr>
          <w:p w14:paraId="269D084E" w14:textId="1931174F"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8</w:t>
            </w:r>
          </w:p>
        </w:tc>
        <w:tc>
          <w:tcPr>
            <w:tcW w:w="1795" w:type="dxa"/>
          </w:tcPr>
          <w:p w14:paraId="5099529E" w14:textId="3E1471A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71546E6D" w14:textId="27A39C79"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=256</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6FB526CF" w14:textId="77777777" w:rsidTr="00362FDE">
        <w:trPr>
          <w:jc w:val="center"/>
        </w:trPr>
        <w:tc>
          <w:tcPr>
            <w:tcW w:w="794" w:type="dxa"/>
          </w:tcPr>
          <w:p w14:paraId="2AE447C5" w14:textId="24625FDE" w:rsidR="00E317FC" w:rsidRPr="005241E6" w:rsidRDefault="00E317FC" w:rsidP="00F56211">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deconv4</w:t>
            </w:r>
          </w:p>
        </w:tc>
        <w:tc>
          <w:tcPr>
            <w:tcW w:w="1795" w:type="dxa"/>
          </w:tcPr>
          <w:p w14:paraId="0C36587D" w14:textId="3BDE01B2" w:rsidR="00E317FC" w:rsidRPr="00F56211" w:rsidRDefault="00E317FC" w:rsidP="00F56211">
            <w:pPr>
              <w:widowControl w:val="0"/>
              <w:autoSpaceDE w:val="0"/>
              <w:autoSpaceDN w:val="0"/>
              <w:adjustRightInd w:val="0"/>
              <w:spacing w:before="120" w:line="226" w:lineRule="auto"/>
              <w:jc w:val="center"/>
              <w:rPr>
                <w:spacing w:val="5"/>
                <w:kern w:val="1"/>
                <w:sz w:val="16"/>
                <w:szCs w:val="16"/>
              </w:rPr>
            </w:pPr>
            <w:proofErr w:type="spellStart"/>
            <w:r>
              <w:rPr>
                <w:rFonts w:hint="eastAsia"/>
                <w:spacing w:val="5"/>
                <w:kern w:val="1"/>
                <w:sz w:val="16"/>
                <w:szCs w:val="16"/>
              </w:rPr>
              <w:t>U</w:t>
            </w:r>
            <w:r>
              <w:rPr>
                <w:spacing w:val="5"/>
                <w:kern w:val="1"/>
                <w:sz w:val="16"/>
                <w:szCs w:val="16"/>
              </w:rPr>
              <w:t>psample</w:t>
            </w:r>
            <w:proofErr w:type="spellEnd"/>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3637" w:type="dxa"/>
          </w:tcPr>
          <w:p w14:paraId="12A21966" w14:textId="053F5D6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proofErr w:type="spellStart"/>
            <w:proofErr w:type="gramStart"/>
            <w:r w:rsidRPr="00F56211">
              <w:rPr>
                <w:spacing w:val="5"/>
                <w:kern w:val="1"/>
                <w:sz w:val="16"/>
                <w:szCs w:val="16"/>
              </w:rPr>
              <w:t>Upsample</w:t>
            </w:r>
            <w:proofErr w:type="spellEnd"/>
            <w:r w:rsidRPr="00F56211">
              <w:rPr>
                <w:spacing w:val="5"/>
                <w:kern w:val="1"/>
                <w:sz w:val="16"/>
                <w:szCs w:val="16"/>
              </w:rPr>
              <w:t>(</w:t>
            </w:r>
            <w:proofErr w:type="spellStart"/>
            <w:proofErr w:type="gramEnd"/>
            <w:r w:rsidRPr="00F56211">
              <w:rPr>
                <w:spacing w:val="5"/>
                <w:kern w:val="1"/>
                <w:sz w:val="16"/>
                <w:szCs w:val="16"/>
              </w:rPr>
              <w:t>scale_factor</w:t>
            </w:r>
            <w:proofErr w:type="spellEnd"/>
            <w:r w:rsidRPr="00F56211">
              <w:rPr>
                <w:spacing w:val="5"/>
                <w:kern w:val="1"/>
                <w:sz w:val="16"/>
                <w:szCs w:val="16"/>
              </w:rPr>
              <w:t xml:space="preserve">=2, mode='bilinear', </w:t>
            </w:r>
            <w:proofErr w:type="spellStart"/>
            <w:r w:rsidRPr="00F56211">
              <w:rPr>
                <w:spacing w:val="5"/>
                <w:kern w:val="1"/>
                <w:sz w:val="16"/>
                <w:szCs w:val="16"/>
              </w:rPr>
              <w:t>align_corners</w:t>
            </w:r>
            <w:proofErr w:type="spellEnd"/>
            <w:r w:rsidRPr="00F56211">
              <w:rPr>
                <w:spacing w:val="5"/>
                <w:kern w:val="1"/>
                <w:sz w:val="16"/>
                <w:szCs w:val="16"/>
              </w:rPr>
              <w:t>=True)</w:t>
            </w:r>
            <w:r w:rsidRPr="005241E6">
              <w:rPr>
                <w:spacing w:val="5"/>
                <w:kern w:val="1"/>
                <w:sz w:val="16"/>
                <w:szCs w:val="16"/>
              </w:rPr>
              <w:t>, 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0AEE6376" w14:textId="77777777" w:rsidTr="00362FDE">
        <w:trPr>
          <w:jc w:val="center"/>
        </w:trPr>
        <w:tc>
          <w:tcPr>
            <w:tcW w:w="794" w:type="dxa"/>
          </w:tcPr>
          <w:p w14:paraId="3FD48557" w14:textId="766A4BE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9</w:t>
            </w:r>
          </w:p>
        </w:tc>
        <w:tc>
          <w:tcPr>
            <w:tcW w:w="1795" w:type="dxa"/>
          </w:tcPr>
          <w:p w14:paraId="7FD58A02" w14:textId="3A90AFE7"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 xml:space="preserve">onv2d,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637" w:type="dxa"/>
          </w:tcPr>
          <w:p w14:paraId="570C38DD" w14:textId="44F20BE1"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=128</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r w:rsidRPr="005241E6">
              <w:rPr>
                <w:spacing w:val="5"/>
                <w:kern w:val="1"/>
                <w:sz w:val="16"/>
                <w:szCs w:val="16"/>
              </w:rPr>
              <w:t>,</w:t>
            </w:r>
            <w:r>
              <w:rPr>
                <w:spacing w:val="5"/>
                <w:kern w:val="1"/>
                <w:sz w:val="16"/>
                <w:szCs w:val="16"/>
              </w:rPr>
              <w:t xml:space="preserve"> </w:t>
            </w:r>
            <w:r w:rsidRPr="005241E6">
              <w:rPr>
                <w:spacing w:val="5"/>
                <w:kern w:val="1"/>
                <w:sz w:val="16"/>
                <w:szCs w:val="16"/>
              </w:rPr>
              <w:t>Conv2d</w:t>
            </w:r>
            <w:r>
              <w:rPr>
                <w:spacing w:val="5"/>
                <w:kern w:val="1"/>
                <w:sz w:val="16"/>
                <w:szCs w:val="16"/>
              </w:rPr>
              <w:t>(</w:t>
            </w:r>
            <w:proofErr w:type="spellStart"/>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=3</w:t>
            </w:r>
            <w:r>
              <w:rPr>
                <w:spacing w:val="5"/>
                <w:kern w:val="1"/>
                <w:sz w:val="16"/>
                <w:szCs w:val="16"/>
              </w:rPr>
              <w:t>, padding=1)</w:t>
            </w:r>
          </w:p>
        </w:tc>
      </w:tr>
      <w:tr w:rsidR="00DE3E8E" w14:paraId="5F893380" w14:textId="77777777" w:rsidTr="00362FDE">
        <w:trPr>
          <w:jc w:val="center"/>
        </w:trPr>
        <w:tc>
          <w:tcPr>
            <w:tcW w:w="794" w:type="dxa"/>
          </w:tcPr>
          <w:p w14:paraId="18769027" w14:textId="0732897F" w:rsidR="00E317FC" w:rsidRPr="005241E6" w:rsidRDefault="00DE3E8E" w:rsidP="00F56211">
            <w:pPr>
              <w:widowControl w:val="0"/>
              <w:autoSpaceDE w:val="0"/>
              <w:autoSpaceDN w:val="0"/>
              <w:adjustRightInd w:val="0"/>
              <w:spacing w:before="120" w:line="226" w:lineRule="auto"/>
              <w:jc w:val="center"/>
              <w:rPr>
                <w:rFonts w:hint="eastAsia"/>
                <w:spacing w:val="5"/>
                <w:kern w:val="1"/>
                <w:sz w:val="16"/>
                <w:szCs w:val="16"/>
              </w:rPr>
            </w:pPr>
            <w:proofErr w:type="spellStart"/>
            <w:r>
              <w:rPr>
                <w:spacing w:val="5"/>
                <w:kern w:val="1"/>
                <w:sz w:val="16"/>
                <w:szCs w:val="16"/>
              </w:rPr>
              <w:t>clf</w:t>
            </w:r>
            <w:proofErr w:type="spellEnd"/>
          </w:p>
        </w:tc>
        <w:tc>
          <w:tcPr>
            <w:tcW w:w="1795" w:type="dxa"/>
          </w:tcPr>
          <w:p w14:paraId="6581DF11" w14:textId="366DD89E"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C</w:t>
            </w:r>
            <w:r>
              <w:rPr>
                <w:spacing w:val="5"/>
                <w:kern w:val="1"/>
                <w:sz w:val="16"/>
                <w:szCs w:val="16"/>
              </w:rPr>
              <w:t>onv2d</w:t>
            </w:r>
          </w:p>
        </w:tc>
        <w:tc>
          <w:tcPr>
            <w:tcW w:w="3637" w:type="dxa"/>
          </w:tcPr>
          <w:p w14:paraId="1784DFC4" w14:textId="3E1C7A05" w:rsidR="00E317FC" w:rsidRPr="005241E6" w:rsidRDefault="00E317FC" w:rsidP="00F56211">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w:t>
            </w:r>
            <w:proofErr w:type="gramStart"/>
            <w:r w:rsidRPr="005241E6">
              <w:rPr>
                <w:spacing w:val="5"/>
                <w:kern w:val="1"/>
                <w:sz w:val="16"/>
                <w:szCs w:val="16"/>
              </w:rPr>
              <w:t>d</w:t>
            </w:r>
            <w:r>
              <w:rPr>
                <w:spacing w:val="5"/>
                <w:kern w:val="1"/>
                <w:sz w:val="16"/>
                <w:szCs w:val="16"/>
              </w:rPr>
              <w:t>(</w:t>
            </w:r>
            <w:proofErr w:type="spellStart"/>
            <w:proofErr w:type="gramEnd"/>
            <w:r w:rsidRPr="00747FBE">
              <w:rPr>
                <w:spacing w:val="5"/>
                <w:kern w:val="1"/>
                <w:sz w:val="16"/>
                <w:szCs w:val="16"/>
              </w:rPr>
              <w:t>in_channels</w:t>
            </w:r>
            <w:proofErr w:type="spellEnd"/>
            <w:r>
              <w:rPr>
                <w:spacing w:val="5"/>
                <w:kern w:val="1"/>
                <w:sz w:val="16"/>
                <w:szCs w:val="16"/>
              </w:rPr>
              <w:t>=64</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r w:rsidRPr="00F56211">
              <w:rPr>
                <w:spacing w:val="5"/>
                <w:kern w:val="1"/>
                <w:sz w:val="16"/>
                <w:szCs w:val="16"/>
              </w:rPr>
              <w:t>self.n_class</w:t>
            </w:r>
            <w:proofErr w:type="spellEnd"/>
            <w:r w:rsidRPr="00747FBE">
              <w:rPr>
                <w:spacing w:val="5"/>
                <w:kern w:val="1"/>
                <w:sz w:val="16"/>
                <w:szCs w:val="16"/>
              </w:rPr>
              <w:t xml:space="preserve">, </w:t>
            </w:r>
            <w:proofErr w:type="spellStart"/>
            <w:r w:rsidRPr="00747FBE">
              <w:rPr>
                <w:spacing w:val="5"/>
                <w:kern w:val="1"/>
                <w:sz w:val="16"/>
                <w:szCs w:val="16"/>
              </w:rPr>
              <w:t>kernel_size</w:t>
            </w:r>
            <w:proofErr w:type="spellEnd"/>
            <w:r w:rsidRPr="00747FBE">
              <w:rPr>
                <w:spacing w:val="5"/>
                <w:kern w:val="1"/>
                <w:sz w:val="16"/>
                <w:szCs w:val="16"/>
              </w:rPr>
              <w:t>=</w:t>
            </w:r>
            <w:r>
              <w:rPr>
                <w:spacing w:val="5"/>
                <w:kern w:val="1"/>
                <w:sz w:val="16"/>
                <w:szCs w:val="16"/>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N</w:t>
            </w:r>
            <w:r>
              <w:rPr>
                <w:spacing w:val="5"/>
                <w:kern w:val="1"/>
                <w:sz w:val="16"/>
                <w:szCs w:val="16"/>
              </w:rPr>
              <w:t>/A</w:t>
            </w:r>
          </w:p>
        </w:tc>
        <w:tc>
          <w:tcPr>
            <w:tcW w:w="1758" w:type="dxa"/>
          </w:tcPr>
          <w:p w14:paraId="015F01B4" w14:textId="2F335A79" w:rsidR="00DE3E8E" w:rsidRDefault="00DE3E8E" w:rsidP="008B2EEA">
            <w:pPr>
              <w:widowControl w:val="0"/>
              <w:autoSpaceDE w:val="0"/>
              <w:autoSpaceDN w:val="0"/>
              <w:adjustRightInd w:val="0"/>
              <w:spacing w:before="120" w:line="226" w:lineRule="auto"/>
              <w:jc w:val="center"/>
              <w:rPr>
                <w:spacing w:val="5"/>
                <w:kern w:val="1"/>
                <w:sz w:val="16"/>
                <w:szCs w:val="16"/>
              </w:rPr>
            </w:pPr>
            <w:r>
              <w:rPr>
                <w:rFonts w:hint="eastAsia"/>
                <w:spacing w:val="5"/>
                <w:kern w:val="1"/>
                <w:sz w:val="16"/>
                <w:szCs w:val="16"/>
              </w:rPr>
              <w:t>N</w:t>
            </w:r>
            <w:r>
              <w:rPr>
                <w:spacing w:val="5"/>
                <w:kern w:val="1"/>
                <w:sz w:val="16"/>
                <w:szCs w:val="16"/>
              </w:rPr>
              <w:t>/A</w:t>
            </w:r>
          </w:p>
        </w:tc>
        <w:tc>
          <w:tcPr>
            <w:tcW w:w="3766" w:type="dxa"/>
          </w:tcPr>
          <w:p w14:paraId="1F9DEFE9" w14:textId="2A00F25F"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Pre-trained ResNet-50</w:t>
            </w:r>
          </w:p>
        </w:tc>
      </w:tr>
      <w:tr w:rsidR="00DE3E8E" w:rsidRPr="005241E6" w14:paraId="438B4332" w14:textId="77777777" w:rsidTr="00362FDE">
        <w:trPr>
          <w:jc w:val="center"/>
        </w:trPr>
        <w:tc>
          <w:tcPr>
            <w:tcW w:w="794" w:type="dxa"/>
          </w:tcPr>
          <w:p w14:paraId="4D7B9EF2" w14:textId="49658A1A"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deconv1</w:t>
            </w:r>
          </w:p>
        </w:tc>
        <w:tc>
          <w:tcPr>
            <w:tcW w:w="1758" w:type="dxa"/>
          </w:tcPr>
          <w:p w14:paraId="52C7B792" w14:textId="6B46668D"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1A8D8DF2" w14:textId="43DBDEA9"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channels=</w:t>
            </w:r>
            <w:proofErr w:type="spellStart"/>
            <w:r w:rsidRPr="00CB6FA5">
              <w:rPr>
                <w:spacing w:val="5"/>
                <w:kern w:val="1"/>
                <w:sz w:val="16"/>
                <w:szCs w:val="16"/>
              </w:rPr>
              <w:t>encoder_out_chnnel</w:t>
            </w:r>
            <w:proofErr w:type="spellEnd"/>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=512</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33F1F073" w14:textId="77777777" w:rsidTr="00362FDE">
        <w:trPr>
          <w:jc w:val="center"/>
        </w:trPr>
        <w:tc>
          <w:tcPr>
            <w:tcW w:w="794" w:type="dxa"/>
          </w:tcPr>
          <w:p w14:paraId="509DBD8A" w14:textId="4C70359D"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deconv2</w:t>
            </w:r>
          </w:p>
        </w:tc>
        <w:tc>
          <w:tcPr>
            <w:tcW w:w="1758" w:type="dxa"/>
          </w:tcPr>
          <w:p w14:paraId="19502EEE" w14:textId="62FC2A95"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4E7D31F2" w14:textId="36F940E9"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=512</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=256</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5D0868C7" w14:textId="77777777" w:rsidTr="00362FDE">
        <w:trPr>
          <w:jc w:val="center"/>
        </w:trPr>
        <w:tc>
          <w:tcPr>
            <w:tcW w:w="794" w:type="dxa"/>
          </w:tcPr>
          <w:p w14:paraId="63A235F4" w14:textId="4353066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Pr>
                <w:spacing w:val="5"/>
                <w:kern w:val="1"/>
                <w:sz w:val="16"/>
                <w:szCs w:val="16"/>
              </w:rPr>
              <w:t>deconv3</w:t>
            </w:r>
          </w:p>
        </w:tc>
        <w:tc>
          <w:tcPr>
            <w:tcW w:w="1758" w:type="dxa"/>
          </w:tcPr>
          <w:p w14:paraId="0FB995FF" w14:textId="601F6DC2"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60FCCB19" w14:textId="133BFBB8"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=256</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=128</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199DD0D6" w14:textId="77777777" w:rsidTr="00362FDE">
        <w:trPr>
          <w:jc w:val="center"/>
        </w:trPr>
        <w:tc>
          <w:tcPr>
            <w:tcW w:w="794" w:type="dxa"/>
          </w:tcPr>
          <w:p w14:paraId="26A88D4F" w14:textId="2D850B0B" w:rsidR="00DE3E8E" w:rsidRPr="005241E6" w:rsidRDefault="00DE3E8E" w:rsidP="008B2EEA">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deconv4</w:t>
            </w:r>
          </w:p>
        </w:tc>
        <w:tc>
          <w:tcPr>
            <w:tcW w:w="1758" w:type="dxa"/>
          </w:tcPr>
          <w:p w14:paraId="14E8C7D8" w14:textId="30C297C0"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2B41E292" w14:textId="1B393011"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=128</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=64</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246C1DE1" w14:textId="77777777" w:rsidTr="00362FDE">
        <w:trPr>
          <w:jc w:val="center"/>
        </w:trPr>
        <w:tc>
          <w:tcPr>
            <w:tcW w:w="794" w:type="dxa"/>
          </w:tcPr>
          <w:p w14:paraId="225CA646" w14:textId="74B6DCA7" w:rsidR="00DE3E8E" w:rsidRDefault="00DE3E8E" w:rsidP="008B2EEA">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deconv5</w:t>
            </w:r>
          </w:p>
        </w:tc>
        <w:tc>
          <w:tcPr>
            <w:tcW w:w="1758" w:type="dxa"/>
          </w:tcPr>
          <w:p w14:paraId="6B57EF7A" w14:textId="34446649" w:rsidR="00DE3E8E" w:rsidRPr="00CB6FA5" w:rsidRDefault="00DE3E8E" w:rsidP="008B2EEA">
            <w:pPr>
              <w:widowControl w:val="0"/>
              <w:autoSpaceDE w:val="0"/>
              <w:autoSpaceDN w:val="0"/>
              <w:adjustRightInd w:val="0"/>
              <w:spacing w:before="120" w:line="226" w:lineRule="auto"/>
              <w:jc w:val="center"/>
              <w:rPr>
                <w:spacing w:val="5"/>
                <w:kern w:val="1"/>
                <w:sz w:val="16"/>
                <w:szCs w:val="16"/>
              </w:rPr>
            </w:pPr>
            <w:r w:rsidRPr="00CB6FA5">
              <w:rPr>
                <w:spacing w:val="5"/>
                <w:kern w:val="1"/>
                <w:sz w:val="16"/>
                <w:szCs w:val="16"/>
              </w:rPr>
              <w:t>ConvTranspose2d</w:t>
            </w:r>
            <w:r>
              <w:rPr>
                <w:spacing w:val="5"/>
                <w:kern w:val="1"/>
                <w:sz w:val="16"/>
                <w:szCs w:val="16"/>
              </w:rPr>
              <w:t xml:space="preserve">, </w:t>
            </w:r>
            <w:r w:rsidRPr="005241E6">
              <w:rPr>
                <w:spacing w:val="5"/>
                <w:kern w:val="1"/>
                <w:sz w:val="16"/>
                <w:szCs w:val="16"/>
              </w:rPr>
              <w:t>BatchNorm2d</w:t>
            </w:r>
            <w:r>
              <w:rPr>
                <w:spacing w:val="5"/>
                <w:kern w:val="1"/>
                <w:sz w:val="16"/>
                <w:szCs w:val="16"/>
              </w:rPr>
              <w:t xml:space="preserve">, </w:t>
            </w:r>
            <w:proofErr w:type="spellStart"/>
            <w:r w:rsidRPr="005241E6">
              <w:rPr>
                <w:spacing w:val="5"/>
                <w:kern w:val="1"/>
                <w:sz w:val="16"/>
                <w:szCs w:val="16"/>
              </w:rPr>
              <w:t>ReLU</w:t>
            </w:r>
            <w:proofErr w:type="spellEnd"/>
          </w:p>
        </w:tc>
        <w:tc>
          <w:tcPr>
            <w:tcW w:w="3766" w:type="dxa"/>
          </w:tcPr>
          <w:p w14:paraId="5763A2DF" w14:textId="3B67639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747FBE">
              <w:rPr>
                <w:spacing w:val="5"/>
                <w:kern w:val="1"/>
                <w:sz w:val="16"/>
                <w:szCs w:val="16"/>
              </w:rPr>
              <w:t>channels</w:t>
            </w:r>
            <w:r>
              <w:rPr>
                <w:spacing w:val="5"/>
                <w:kern w:val="1"/>
                <w:sz w:val="16"/>
                <w:szCs w:val="16"/>
              </w:rPr>
              <w:t>=64</w:t>
            </w:r>
            <w:r w:rsidRPr="00CB6FA5">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=32</w:t>
            </w:r>
            <w:r w:rsidRPr="00CB6FA5">
              <w:rPr>
                <w:spacing w:val="5"/>
                <w:kern w:val="1"/>
                <w:sz w:val="16"/>
                <w:szCs w:val="16"/>
              </w:rPr>
              <w:t xml:space="preserve">, </w:t>
            </w:r>
            <w:proofErr w:type="spellStart"/>
            <w:r w:rsidRPr="00CB6FA5">
              <w:rPr>
                <w:spacing w:val="5"/>
                <w:kern w:val="1"/>
                <w:sz w:val="16"/>
                <w:szCs w:val="16"/>
              </w:rPr>
              <w:t>kernel_size</w:t>
            </w:r>
            <w:proofErr w:type="spellEnd"/>
            <w:r w:rsidRPr="00CB6FA5">
              <w:rPr>
                <w:spacing w:val="5"/>
                <w:kern w:val="1"/>
                <w:sz w:val="16"/>
                <w:szCs w:val="16"/>
              </w:rPr>
              <w:t xml:space="preserve">=3, stride=2, padding=1, dilation=1, </w:t>
            </w:r>
            <w:proofErr w:type="spellStart"/>
            <w:r w:rsidRPr="00CB6FA5">
              <w:rPr>
                <w:spacing w:val="5"/>
                <w:kern w:val="1"/>
                <w:sz w:val="16"/>
                <w:szCs w:val="16"/>
              </w:rPr>
              <w:t>output_padding</w:t>
            </w:r>
            <w:proofErr w:type="spellEnd"/>
            <w:r w:rsidRPr="00CB6FA5">
              <w:rPr>
                <w:spacing w:val="5"/>
                <w:kern w:val="1"/>
                <w:sz w:val="16"/>
                <w:szCs w:val="16"/>
              </w:rPr>
              <w:t>=1</w:t>
            </w:r>
          </w:p>
        </w:tc>
      </w:tr>
      <w:tr w:rsidR="00DE3E8E" w:rsidRPr="005241E6" w14:paraId="211A16FD" w14:textId="77777777" w:rsidTr="00362FDE">
        <w:trPr>
          <w:jc w:val="center"/>
        </w:trPr>
        <w:tc>
          <w:tcPr>
            <w:tcW w:w="794" w:type="dxa"/>
          </w:tcPr>
          <w:p w14:paraId="7F321338" w14:textId="18282DC7" w:rsidR="00DE3E8E" w:rsidRDefault="00DE3E8E" w:rsidP="008B2EEA">
            <w:pPr>
              <w:widowControl w:val="0"/>
              <w:autoSpaceDE w:val="0"/>
              <w:autoSpaceDN w:val="0"/>
              <w:adjustRightInd w:val="0"/>
              <w:spacing w:before="120" w:line="226" w:lineRule="auto"/>
              <w:jc w:val="center"/>
              <w:rPr>
                <w:rFonts w:hint="eastAsia"/>
                <w:spacing w:val="5"/>
                <w:kern w:val="1"/>
                <w:sz w:val="16"/>
                <w:szCs w:val="16"/>
              </w:rPr>
            </w:pPr>
            <w:proofErr w:type="spellStart"/>
            <w:r>
              <w:rPr>
                <w:spacing w:val="5"/>
                <w:kern w:val="1"/>
                <w:sz w:val="16"/>
                <w:szCs w:val="16"/>
              </w:rPr>
              <w:t>clf</w:t>
            </w:r>
            <w:proofErr w:type="spellEnd"/>
          </w:p>
        </w:tc>
        <w:tc>
          <w:tcPr>
            <w:tcW w:w="1758" w:type="dxa"/>
          </w:tcPr>
          <w:p w14:paraId="1E60F8CB" w14:textId="10298328"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Conv2d</w:t>
            </w:r>
          </w:p>
        </w:tc>
        <w:tc>
          <w:tcPr>
            <w:tcW w:w="3766" w:type="dxa"/>
          </w:tcPr>
          <w:p w14:paraId="3F1844F4" w14:textId="4A4AC6A2" w:rsidR="00DE3E8E" w:rsidRPr="005241E6" w:rsidRDefault="00DE3E8E" w:rsidP="008B2EEA">
            <w:pPr>
              <w:widowControl w:val="0"/>
              <w:autoSpaceDE w:val="0"/>
              <w:autoSpaceDN w:val="0"/>
              <w:adjustRightInd w:val="0"/>
              <w:spacing w:before="120" w:line="226" w:lineRule="auto"/>
              <w:jc w:val="center"/>
              <w:rPr>
                <w:spacing w:val="5"/>
                <w:kern w:val="1"/>
                <w:sz w:val="16"/>
                <w:szCs w:val="16"/>
              </w:rPr>
            </w:pPr>
            <w:proofErr w:type="spellStart"/>
            <w:r w:rsidRPr="00747FBE">
              <w:rPr>
                <w:spacing w:val="5"/>
                <w:kern w:val="1"/>
                <w:sz w:val="16"/>
                <w:szCs w:val="16"/>
              </w:rPr>
              <w:t>in_channels</w:t>
            </w:r>
            <w:proofErr w:type="spellEnd"/>
            <w:r>
              <w:rPr>
                <w:spacing w:val="5"/>
                <w:kern w:val="1"/>
                <w:sz w:val="16"/>
                <w:szCs w:val="16"/>
              </w:rPr>
              <w:t>=32</w:t>
            </w:r>
            <w:r w:rsidRPr="00747FBE">
              <w:rPr>
                <w:spacing w:val="5"/>
                <w:kern w:val="1"/>
                <w:sz w:val="16"/>
                <w:szCs w:val="16"/>
              </w:rPr>
              <w:t xml:space="preserve">, </w:t>
            </w:r>
            <w:proofErr w:type="spellStart"/>
            <w:r w:rsidRPr="00747FBE">
              <w:rPr>
                <w:spacing w:val="5"/>
                <w:kern w:val="1"/>
                <w:sz w:val="16"/>
                <w:szCs w:val="16"/>
              </w:rPr>
              <w:t>out_channels</w:t>
            </w:r>
            <w:proofErr w:type="spellEnd"/>
            <w:r>
              <w:rPr>
                <w:spacing w:val="5"/>
                <w:kern w:val="1"/>
                <w:sz w:val="16"/>
                <w:szCs w:val="16"/>
              </w:rPr>
              <w:t>=</w:t>
            </w:r>
            <w:proofErr w:type="spellStart"/>
            <w:proofErr w:type="gramStart"/>
            <w:r w:rsidRPr="00F56211">
              <w:rPr>
                <w:spacing w:val="5"/>
                <w:kern w:val="1"/>
                <w:sz w:val="16"/>
                <w:szCs w:val="16"/>
              </w:rPr>
              <w:t>self.n</w:t>
            </w:r>
            <w:proofErr w:type="gramEnd"/>
            <w:r w:rsidRPr="00F56211">
              <w:rPr>
                <w:spacing w:val="5"/>
                <w:kern w:val="1"/>
                <w:sz w:val="16"/>
                <w:szCs w:val="16"/>
              </w:rPr>
              <w:t>_class</w:t>
            </w:r>
            <w:r w:rsidRPr="00747FBE">
              <w:rPr>
                <w:spacing w:val="5"/>
                <w:kern w:val="1"/>
                <w:sz w:val="16"/>
                <w:szCs w:val="16"/>
              </w:rPr>
              <w:t>, k</w:t>
            </w:r>
            <w:proofErr w:type="spellEnd"/>
            <w:r w:rsidRPr="00747FBE">
              <w:rPr>
                <w:spacing w:val="5"/>
                <w:kern w:val="1"/>
                <w:sz w:val="16"/>
                <w:szCs w:val="16"/>
              </w:rPr>
              <w:t>e</w:t>
            </w:r>
            <w:proofErr w:type="spellStart"/>
            <w:r w:rsidRPr="00747FBE">
              <w:rPr>
                <w:spacing w:val="5"/>
                <w:kern w:val="1"/>
                <w:sz w:val="16"/>
                <w:szCs w:val="16"/>
              </w:rPr>
              <w:t>rnel_size=</w:t>
            </w:r>
            <w:r>
              <w:rPr>
                <w:spacing w:val="5"/>
                <w:kern w:val="1"/>
                <w:sz w:val="16"/>
                <w:szCs w:val="16"/>
              </w:rPr>
              <w:t>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2D2A4D8E" w:rsidR="00516A19" w:rsidRDefault="00CA337D" w:rsidP="004C12EB">
      <w:pPr>
        <w:widowControl w:val="0"/>
        <w:autoSpaceDE w:val="0"/>
        <w:autoSpaceDN w:val="0"/>
        <w:adjustRightInd w:val="0"/>
        <w:spacing w:before="120" w:line="226" w:lineRule="auto"/>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and </w:t>
      </w:r>
      <w:proofErr w:type="spellStart"/>
      <w:r w:rsidR="00224C41">
        <w:rPr>
          <w:spacing w:val="5"/>
          <w:kern w:val="1"/>
        </w:rPr>
        <w:t>DeepLab</w:t>
      </w:r>
      <w:proofErr w:type="spellEnd"/>
      <w:r w:rsidR="00224C41">
        <w:rPr>
          <w:spacing w:val="5"/>
          <w:kern w:val="1"/>
        </w:rPr>
        <w:t xml:space="preserve"> model</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proofErr w:type="spellStart"/>
      <w:r w:rsidR="0071467E">
        <w:rPr>
          <w:spacing w:val="5"/>
          <w:kern w:val="1"/>
          <w:lang w:eastAsia="zh-CN"/>
        </w:rPr>
        <w:t>seperately</w:t>
      </w:r>
      <w:proofErr w:type="spellEnd"/>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4C12EB">
      <w:pPr>
        <w:widowControl w:val="0"/>
        <w:autoSpaceDE w:val="0"/>
        <w:autoSpaceDN w:val="0"/>
        <w:adjustRightInd w:val="0"/>
        <w:spacing w:before="120" w:line="226" w:lineRule="auto"/>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1</w:t>
            </w:r>
          </w:p>
        </w:tc>
        <w:tc>
          <w:tcPr>
            <w:tcW w:w="1695" w:type="dxa"/>
          </w:tcPr>
          <w:p w14:paraId="579A0FD7" w14:textId="5A42ADE5"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p>
        </w:tc>
        <w:tc>
          <w:tcPr>
            <w:tcW w:w="4205" w:type="dxa"/>
          </w:tcPr>
          <w:p w14:paraId="2F5712EA" w14:textId="29CA545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 xml:space="preserve"> </w:t>
            </w: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1</w:t>
            </w:r>
            <w:r w:rsidRPr="00001DB1">
              <w:rPr>
                <w:spacing w:val="5"/>
                <w:kern w:val="1"/>
                <w:sz w:val="16"/>
                <w:szCs w:val="16"/>
              </w:rPr>
              <w:t>,</w:t>
            </w:r>
            <w:r>
              <w:rPr>
                <w:spacing w:val="5"/>
                <w:kern w:val="1"/>
                <w:sz w:val="16"/>
                <w:szCs w:val="16"/>
              </w:rPr>
              <w:t>1</w:t>
            </w:r>
            <w:r w:rsidRPr="00001DB1">
              <w:rPr>
                <w:spacing w:val="5"/>
                <w:kern w:val="1"/>
                <w:sz w:val="16"/>
                <w:szCs w:val="16"/>
              </w:rPr>
              <w:t>), stride=1, padding=</w:t>
            </w:r>
            <w:r>
              <w:rPr>
                <w:spacing w:val="5"/>
                <w:kern w:val="1"/>
                <w:sz w:val="16"/>
                <w:szCs w:val="16"/>
              </w:rPr>
              <w:t>0</w:t>
            </w:r>
            <w:r w:rsidRPr="00001DB1">
              <w:rPr>
                <w:spacing w:val="5"/>
                <w:kern w:val="1"/>
                <w:sz w:val="16"/>
                <w:szCs w:val="16"/>
              </w:rPr>
              <w:t>, dilation=</w:t>
            </w:r>
            <w:r>
              <w:rPr>
                <w:spacing w:val="5"/>
                <w:kern w:val="1"/>
                <w:sz w:val="16"/>
                <w:szCs w:val="16"/>
              </w:rPr>
              <w:t>1</w:t>
            </w:r>
          </w:p>
        </w:tc>
      </w:tr>
      <w:tr w:rsidR="00DE3E8E" w:rsidRPr="005241E6" w14:paraId="76E4641D" w14:textId="77777777" w:rsidTr="00362FDE">
        <w:trPr>
          <w:jc w:val="center"/>
        </w:trPr>
        <w:tc>
          <w:tcPr>
            <w:tcW w:w="467" w:type="dxa"/>
          </w:tcPr>
          <w:p w14:paraId="78A829A2" w14:textId="1EC828EC"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2</w:t>
            </w:r>
          </w:p>
        </w:tc>
        <w:tc>
          <w:tcPr>
            <w:tcW w:w="1695" w:type="dxa"/>
          </w:tcPr>
          <w:p w14:paraId="6044936A" w14:textId="4A625E61"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r>
              <w:rPr>
                <w:spacing w:val="5"/>
                <w:kern w:val="1"/>
                <w:sz w:val="16"/>
                <w:szCs w:val="16"/>
              </w:rPr>
              <w:t xml:space="preserve">  </w:t>
            </w:r>
          </w:p>
        </w:tc>
        <w:tc>
          <w:tcPr>
            <w:tcW w:w="4205" w:type="dxa"/>
          </w:tcPr>
          <w:p w14:paraId="66521B0B" w14:textId="66939209"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6</w:t>
            </w:r>
            <w:r w:rsidRPr="00001DB1">
              <w:rPr>
                <w:spacing w:val="5"/>
                <w:kern w:val="1"/>
                <w:sz w:val="16"/>
                <w:szCs w:val="16"/>
              </w:rPr>
              <w:t>, dilation=</w:t>
            </w:r>
            <w:r>
              <w:rPr>
                <w:spacing w:val="5"/>
                <w:kern w:val="1"/>
                <w:sz w:val="16"/>
                <w:szCs w:val="16"/>
              </w:rPr>
              <w:t>6</w:t>
            </w:r>
          </w:p>
        </w:tc>
      </w:tr>
      <w:tr w:rsidR="00DE3E8E" w:rsidRPr="005241E6" w14:paraId="314AAF1C" w14:textId="77777777" w:rsidTr="00362FDE">
        <w:trPr>
          <w:jc w:val="center"/>
        </w:trPr>
        <w:tc>
          <w:tcPr>
            <w:tcW w:w="467" w:type="dxa"/>
          </w:tcPr>
          <w:p w14:paraId="32E194B0" w14:textId="6A1ED77D"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3</w:t>
            </w:r>
          </w:p>
        </w:tc>
        <w:tc>
          <w:tcPr>
            <w:tcW w:w="1695" w:type="dxa"/>
          </w:tcPr>
          <w:p w14:paraId="1CB114EB" w14:textId="208CBE35"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p>
        </w:tc>
        <w:tc>
          <w:tcPr>
            <w:tcW w:w="4205" w:type="dxa"/>
          </w:tcPr>
          <w:p w14:paraId="1311EA00" w14:textId="3EA46D1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12</w:t>
            </w:r>
            <w:r w:rsidRPr="00001DB1">
              <w:rPr>
                <w:spacing w:val="5"/>
                <w:kern w:val="1"/>
                <w:sz w:val="16"/>
                <w:szCs w:val="16"/>
              </w:rPr>
              <w:t>, dilation=</w:t>
            </w:r>
            <w:r>
              <w:rPr>
                <w:spacing w:val="5"/>
                <w:kern w:val="1"/>
                <w:sz w:val="16"/>
                <w:szCs w:val="16"/>
              </w:rPr>
              <w:t>12</w:t>
            </w:r>
          </w:p>
        </w:tc>
      </w:tr>
      <w:tr w:rsidR="00DE3E8E" w:rsidRPr="005241E6" w14:paraId="5DA175BF" w14:textId="77777777" w:rsidTr="00362FDE">
        <w:trPr>
          <w:jc w:val="center"/>
        </w:trPr>
        <w:tc>
          <w:tcPr>
            <w:tcW w:w="467" w:type="dxa"/>
          </w:tcPr>
          <w:p w14:paraId="192C85FD" w14:textId="2A06263A"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4</w:t>
            </w:r>
          </w:p>
        </w:tc>
        <w:tc>
          <w:tcPr>
            <w:tcW w:w="1695" w:type="dxa"/>
          </w:tcPr>
          <w:p w14:paraId="4A9EE427" w14:textId="44FAF316"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sidRPr="00001DB1">
              <w:rPr>
                <w:spacing w:val="5"/>
                <w:kern w:val="1"/>
                <w:sz w:val="16"/>
                <w:szCs w:val="16"/>
              </w:rPr>
              <w:t>ReLU</w:t>
            </w:r>
            <w:proofErr w:type="spellEnd"/>
          </w:p>
        </w:tc>
        <w:tc>
          <w:tcPr>
            <w:tcW w:w="4205" w:type="dxa"/>
          </w:tcPr>
          <w:p w14:paraId="5C1CF2F5" w14:textId="114B554E"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proofErr w:type="gramStart"/>
            <w:r w:rsidRPr="00001DB1">
              <w:rPr>
                <w:spacing w:val="5"/>
                <w:kern w:val="1"/>
                <w:sz w:val="16"/>
                <w:szCs w:val="16"/>
              </w:rPr>
              <w:t>=(</w:t>
            </w:r>
            <w:proofErr w:type="gramEnd"/>
            <w:r>
              <w:rPr>
                <w:spacing w:val="5"/>
                <w:kern w:val="1"/>
                <w:sz w:val="16"/>
                <w:szCs w:val="16"/>
              </w:rPr>
              <w:t>3</w:t>
            </w:r>
            <w:r w:rsidRPr="00001DB1">
              <w:rPr>
                <w:spacing w:val="5"/>
                <w:kern w:val="1"/>
                <w:sz w:val="16"/>
                <w:szCs w:val="16"/>
              </w:rPr>
              <w:t>,</w:t>
            </w:r>
            <w:r>
              <w:rPr>
                <w:spacing w:val="5"/>
                <w:kern w:val="1"/>
                <w:sz w:val="16"/>
                <w:szCs w:val="16"/>
              </w:rPr>
              <w:t>3</w:t>
            </w:r>
            <w:r w:rsidRPr="00001DB1">
              <w:rPr>
                <w:spacing w:val="5"/>
                <w:kern w:val="1"/>
                <w:sz w:val="16"/>
                <w:szCs w:val="16"/>
              </w:rPr>
              <w:t>), stride=1, padding=</w:t>
            </w:r>
            <w:r>
              <w:rPr>
                <w:spacing w:val="5"/>
                <w:kern w:val="1"/>
                <w:sz w:val="16"/>
                <w:szCs w:val="16"/>
              </w:rPr>
              <w:t>18</w:t>
            </w:r>
            <w:r w:rsidRPr="00001DB1">
              <w:rPr>
                <w:spacing w:val="5"/>
                <w:kern w:val="1"/>
                <w:sz w:val="16"/>
                <w:szCs w:val="16"/>
              </w:rPr>
              <w:t>, dilation=</w:t>
            </w:r>
            <w:r>
              <w:rPr>
                <w:spacing w:val="5"/>
                <w:kern w:val="1"/>
                <w:sz w:val="16"/>
                <w:szCs w:val="16"/>
              </w:rPr>
              <w:t>18</w:t>
            </w:r>
          </w:p>
        </w:tc>
      </w:tr>
      <w:tr w:rsidR="00DE3E8E" w:rsidRPr="005241E6" w14:paraId="52101408" w14:textId="77777777" w:rsidTr="00362FDE">
        <w:trPr>
          <w:jc w:val="center"/>
        </w:trPr>
        <w:tc>
          <w:tcPr>
            <w:tcW w:w="467" w:type="dxa"/>
          </w:tcPr>
          <w:p w14:paraId="162F0AF0" w14:textId="06AE7C57" w:rsidR="00DE3E8E" w:rsidRPr="005241E6"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5</w:t>
            </w:r>
          </w:p>
        </w:tc>
        <w:tc>
          <w:tcPr>
            <w:tcW w:w="1695" w:type="dxa"/>
          </w:tcPr>
          <w:p w14:paraId="3B106D1A" w14:textId="2B783158" w:rsidR="00DE3E8E" w:rsidRPr="00001DB1"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AdaptiveAvgPool2d</w:t>
            </w:r>
            <w:r>
              <w:rPr>
                <w:spacing w:val="5"/>
                <w:kern w:val="1"/>
                <w:sz w:val="16"/>
                <w:szCs w:val="16"/>
              </w:rPr>
              <w:t xml:space="preserve">, </w:t>
            </w:r>
            <w:r w:rsidRPr="00001DB1">
              <w:rPr>
                <w:spacing w:val="5"/>
                <w:kern w:val="1"/>
                <w:sz w:val="16"/>
                <w:szCs w:val="16"/>
              </w:rPr>
              <w:t>Conv2d</w:t>
            </w:r>
            <w:r>
              <w:rPr>
                <w:spacing w:val="5"/>
                <w:kern w:val="1"/>
                <w:sz w:val="16"/>
                <w:szCs w:val="16"/>
              </w:rPr>
              <w:t xml:space="preserve">, </w:t>
            </w:r>
            <w:r w:rsidRPr="00001DB1">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4205" w:type="dxa"/>
          </w:tcPr>
          <w:p w14:paraId="25C357E8" w14:textId="3D09C1D4"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001DB1">
              <w:rPr>
                <w:spacing w:val="5"/>
                <w:kern w:val="1"/>
                <w:sz w:val="16"/>
                <w:szCs w:val="16"/>
              </w:rPr>
              <w:t>AdaptiveAvgPool2d(</w:t>
            </w:r>
            <w:proofErr w:type="spellStart"/>
            <w:r w:rsidRPr="00001DB1">
              <w:rPr>
                <w:spacing w:val="5"/>
                <w:kern w:val="1"/>
                <w:sz w:val="16"/>
                <w:szCs w:val="16"/>
              </w:rPr>
              <w:t>output_size</w:t>
            </w:r>
            <w:proofErr w:type="spellEnd"/>
            <w:proofErr w:type="gramStart"/>
            <w:r w:rsidRPr="00001DB1">
              <w:rPr>
                <w:spacing w:val="5"/>
                <w:kern w:val="1"/>
                <w:sz w:val="16"/>
                <w:szCs w:val="16"/>
              </w:rPr>
              <w:t>=(</w:t>
            </w:r>
            <w:proofErr w:type="gramEnd"/>
            <w:r w:rsidRPr="00001DB1">
              <w:rPr>
                <w:spacing w:val="5"/>
                <w:kern w:val="1"/>
                <w:sz w:val="16"/>
                <w:szCs w:val="16"/>
              </w:rPr>
              <w:t>1,1)), Conv2d(</w:t>
            </w:r>
            <w:proofErr w:type="spellStart"/>
            <w:r w:rsidRPr="00001DB1">
              <w:rPr>
                <w:spacing w:val="5"/>
                <w:kern w:val="1"/>
                <w:sz w:val="16"/>
                <w:szCs w:val="16"/>
              </w:rPr>
              <w:t>in_channel</w:t>
            </w:r>
            <w:proofErr w:type="spellEnd"/>
            <w:r w:rsidRPr="00001DB1">
              <w:rPr>
                <w:spacing w:val="5"/>
                <w:kern w:val="1"/>
                <w:sz w:val="16"/>
                <w:szCs w:val="16"/>
              </w:rPr>
              <w:t xml:space="preserve">, </w:t>
            </w:r>
            <w:proofErr w:type="spellStart"/>
            <w:r>
              <w:rPr>
                <w:spacing w:val="5"/>
                <w:kern w:val="1"/>
                <w:sz w:val="16"/>
                <w:szCs w:val="16"/>
              </w:rPr>
              <w:t>out_channel</w:t>
            </w:r>
            <w:proofErr w:type="spellEnd"/>
            <w:r>
              <w:rPr>
                <w:spacing w:val="5"/>
                <w:kern w:val="1"/>
                <w:sz w:val="16"/>
                <w:szCs w:val="16"/>
              </w:rPr>
              <w:t>=128</w:t>
            </w:r>
            <w:r w:rsidRPr="00001DB1">
              <w:rPr>
                <w:spacing w:val="5"/>
                <w:kern w:val="1"/>
                <w:sz w:val="16"/>
                <w:szCs w:val="16"/>
              </w:rPr>
              <w:t xml:space="preserve">, </w:t>
            </w:r>
            <w:proofErr w:type="spellStart"/>
            <w:r w:rsidRPr="00001DB1">
              <w:rPr>
                <w:spacing w:val="5"/>
                <w:kern w:val="1"/>
                <w:sz w:val="16"/>
                <w:szCs w:val="16"/>
              </w:rPr>
              <w:t>kernel_size</w:t>
            </w:r>
            <w:proofErr w:type="spellEnd"/>
            <w:r w:rsidRPr="00001DB1">
              <w:rPr>
                <w:spacing w:val="5"/>
                <w:kern w:val="1"/>
                <w:sz w:val="16"/>
                <w:szCs w:val="16"/>
              </w:rPr>
              <w:t>=(1,1), stride=1, padding=0, dilation=1)</w:t>
            </w:r>
          </w:p>
        </w:tc>
      </w:tr>
      <w:tr w:rsidR="00DE3E8E" w:rsidRPr="005241E6" w14:paraId="451C7CD6" w14:textId="77777777" w:rsidTr="00362FDE">
        <w:trPr>
          <w:jc w:val="center"/>
        </w:trPr>
        <w:tc>
          <w:tcPr>
            <w:tcW w:w="467" w:type="dxa"/>
          </w:tcPr>
          <w:p w14:paraId="4DDD4BF3" w14:textId="57FD9394" w:rsidR="00DE3E8E"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6</w:t>
            </w:r>
          </w:p>
        </w:tc>
        <w:tc>
          <w:tcPr>
            <w:tcW w:w="1695" w:type="dxa"/>
          </w:tcPr>
          <w:p w14:paraId="3FDA3AB6" w14:textId="5A638AFE"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interpolate</w:t>
            </w:r>
          </w:p>
        </w:tc>
        <w:tc>
          <w:tcPr>
            <w:tcW w:w="4205" w:type="dxa"/>
          </w:tcPr>
          <w:p w14:paraId="3DB78956" w14:textId="0F2A0737" w:rsidR="00DE3E8E" w:rsidRPr="005241E6"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interpolate(</w:t>
            </w:r>
            <w:proofErr w:type="spellStart"/>
            <w:proofErr w:type="gramStart"/>
            <w:r w:rsidRPr="00EB14BF">
              <w:rPr>
                <w:spacing w:val="5"/>
                <w:kern w:val="1"/>
                <w:sz w:val="16"/>
                <w:szCs w:val="16"/>
              </w:rPr>
              <w:t>self.pooling</w:t>
            </w:r>
            <w:proofErr w:type="spellEnd"/>
            <w:proofErr w:type="gramEnd"/>
            <w:r w:rsidRPr="00EB14BF">
              <w:rPr>
                <w:spacing w:val="5"/>
                <w:kern w:val="1"/>
                <w:sz w:val="16"/>
                <w:szCs w:val="16"/>
              </w:rPr>
              <w:t>(</w:t>
            </w:r>
            <w:r>
              <w:rPr>
                <w:spacing w:val="5"/>
                <w:kern w:val="1"/>
                <w:sz w:val="16"/>
                <w:szCs w:val="16"/>
              </w:rPr>
              <w:t>layer5</w:t>
            </w:r>
            <w:r w:rsidRPr="00EB14BF">
              <w:rPr>
                <w:spacing w:val="5"/>
                <w:kern w:val="1"/>
                <w:sz w:val="16"/>
                <w:szCs w:val="16"/>
              </w:rPr>
              <w:t>), size=</w:t>
            </w:r>
            <w:proofErr w:type="spellStart"/>
            <w:r>
              <w:rPr>
                <w:spacing w:val="5"/>
                <w:kern w:val="1"/>
                <w:sz w:val="16"/>
                <w:szCs w:val="16"/>
              </w:rPr>
              <w:t>input</w:t>
            </w:r>
            <w:r w:rsidRPr="00EB14BF">
              <w:rPr>
                <w:spacing w:val="5"/>
                <w:kern w:val="1"/>
                <w:sz w:val="16"/>
                <w:szCs w:val="16"/>
              </w:rPr>
              <w:t>.shape</w:t>
            </w:r>
            <w:proofErr w:type="spellEnd"/>
            <w:r w:rsidRPr="00EB14BF">
              <w:rPr>
                <w:spacing w:val="5"/>
                <w:kern w:val="1"/>
                <w:sz w:val="16"/>
                <w:szCs w:val="16"/>
              </w:rPr>
              <w:t xml:space="preserve">[2:], mode='bilinear', </w:t>
            </w:r>
            <w:proofErr w:type="spellStart"/>
            <w:r w:rsidRPr="00EB14BF">
              <w:rPr>
                <w:spacing w:val="5"/>
                <w:kern w:val="1"/>
                <w:sz w:val="16"/>
                <w:szCs w:val="16"/>
              </w:rPr>
              <w:t>align_corners</w:t>
            </w:r>
            <w:proofErr w:type="spellEnd"/>
            <w:r w:rsidRPr="00EB14BF">
              <w:rPr>
                <w:spacing w:val="5"/>
                <w:kern w:val="1"/>
                <w:sz w:val="16"/>
                <w:szCs w:val="16"/>
              </w:rPr>
              <w:t>=True)</w:t>
            </w:r>
          </w:p>
        </w:tc>
      </w:tr>
      <w:tr w:rsidR="00DE3E8E" w:rsidRPr="005241E6" w14:paraId="41CD3FE4" w14:textId="77777777" w:rsidTr="00362FDE">
        <w:trPr>
          <w:jc w:val="center"/>
        </w:trPr>
        <w:tc>
          <w:tcPr>
            <w:tcW w:w="467" w:type="dxa"/>
          </w:tcPr>
          <w:p w14:paraId="70EDFA5A" w14:textId="2469EC41" w:rsidR="00DE3E8E" w:rsidRDefault="00DE3E8E" w:rsidP="00CB6FA5">
            <w:pPr>
              <w:widowControl w:val="0"/>
              <w:autoSpaceDE w:val="0"/>
              <w:autoSpaceDN w:val="0"/>
              <w:adjustRightInd w:val="0"/>
              <w:spacing w:before="120" w:line="226" w:lineRule="auto"/>
              <w:jc w:val="center"/>
              <w:rPr>
                <w:rFonts w:hint="eastAsia"/>
                <w:spacing w:val="5"/>
                <w:kern w:val="1"/>
                <w:sz w:val="16"/>
                <w:szCs w:val="16"/>
              </w:rPr>
            </w:pPr>
            <w:r>
              <w:rPr>
                <w:spacing w:val="5"/>
                <w:kern w:val="1"/>
                <w:sz w:val="16"/>
                <w:szCs w:val="16"/>
              </w:rPr>
              <w:t>7</w:t>
            </w:r>
          </w:p>
        </w:tc>
        <w:tc>
          <w:tcPr>
            <w:tcW w:w="1695" w:type="dxa"/>
          </w:tcPr>
          <w:p w14:paraId="6F2FCA99" w14:textId="639DD938" w:rsidR="00DE3E8E" w:rsidRDefault="00DE3E8E" w:rsidP="00EB14BF">
            <w:pPr>
              <w:widowControl w:val="0"/>
              <w:autoSpaceDE w:val="0"/>
              <w:autoSpaceDN w:val="0"/>
              <w:adjustRightInd w:val="0"/>
              <w:spacing w:before="120" w:line="226" w:lineRule="auto"/>
              <w:jc w:val="center"/>
              <w:rPr>
                <w:spacing w:val="5"/>
                <w:kern w:val="1"/>
                <w:sz w:val="16"/>
                <w:szCs w:val="16"/>
              </w:rPr>
            </w:pPr>
            <w:r>
              <w:rPr>
                <w:spacing w:val="5"/>
                <w:kern w:val="1"/>
                <w:sz w:val="16"/>
                <w:szCs w:val="16"/>
              </w:rPr>
              <w:t>concatenate</w:t>
            </w:r>
          </w:p>
        </w:tc>
        <w:tc>
          <w:tcPr>
            <w:tcW w:w="4205" w:type="dxa"/>
          </w:tcPr>
          <w:p w14:paraId="74AA3C03" w14:textId="320B1BA1" w:rsidR="00DE3E8E" w:rsidRPr="005241E6" w:rsidRDefault="00DE3E8E" w:rsidP="00EB14BF">
            <w:pPr>
              <w:widowControl w:val="0"/>
              <w:autoSpaceDE w:val="0"/>
              <w:autoSpaceDN w:val="0"/>
              <w:adjustRightInd w:val="0"/>
              <w:spacing w:before="120" w:line="226" w:lineRule="auto"/>
              <w:jc w:val="center"/>
              <w:rPr>
                <w:spacing w:val="5"/>
                <w:kern w:val="1"/>
                <w:sz w:val="16"/>
                <w:szCs w:val="16"/>
              </w:rPr>
            </w:pPr>
            <w:proofErr w:type="gramStart"/>
            <w:r>
              <w:rPr>
                <w:spacing w:val="5"/>
                <w:kern w:val="1"/>
                <w:sz w:val="16"/>
                <w:szCs w:val="16"/>
              </w:rPr>
              <w:t>concatenate</w:t>
            </w:r>
            <w:r w:rsidRPr="00EB14BF">
              <w:rPr>
                <w:spacing w:val="5"/>
                <w:kern w:val="1"/>
                <w:sz w:val="16"/>
                <w:szCs w:val="16"/>
              </w:rPr>
              <w:t>(</w:t>
            </w:r>
            <w:proofErr w:type="gramEnd"/>
            <w:r>
              <w:rPr>
                <w:spacing w:val="5"/>
                <w:kern w:val="1"/>
                <w:sz w:val="16"/>
                <w:szCs w:val="16"/>
              </w:rPr>
              <w:t>layer1, layer2, layer3, layer4, layer6</w:t>
            </w:r>
            <w:r w:rsidRPr="00EB14BF">
              <w:rPr>
                <w:spacing w:val="5"/>
                <w:kern w:val="1"/>
                <w:sz w:val="16"/>
                <w:szCs w:val="16"/>
              </w:rPr>
              <w:t>)</w:t>
            </w:r>
          </w:p>
        </w:tc>
      </w:tr>
      <w:tr w:rsidR="00DE3E8E" w:rsidRPr="005241E6" w14:paraId="5B424A8F" w14:textId="77777777" w:rsidTr="00362FDE">
        <w:trPr>
          <w:jc w:val="center"/>
        </w:trPr>
        <w:tc>
          <w:tcPr>
            <w:tcW w:w="467" w:type="dxa"/>
          </w:tcPr>
          <w:p w14:paraId="67D5DAF3" w14:textId="62C46666" w:rsidR="00DE3E8E" w:rsidRDefault="00DE3E8E" w:rsidP="00CB6FA5">
            <w:pPr>
              <w:widowControl w:val="0"/>
              <w:autoSpaceDE w:val="0"/>
              <w:autoSpaceDN w:val="0"/>
              <w:adjustRightInd w:val="0"/>
              <w:spacing w:before="120" w:line="226" w:lineRule="auto"/>
              <w:jc w:val="center"/>
              <w:rPr>
                <w:spacing w:val="5"/>
                <w:kern w:val="1"/>
                <w:sz w:val="16"/>
                <w:szCs w:val="16"/>
              </w:rPr>
            </w:pPr>
            <w:r>
              <w:rPr>
                <w:spacing w:val="5"/>
                <w:kern w:val="1"/>
                <w:sz w:val="16"/>
                <w:szCs w:val="16"/>
              </w:rPr>
              <w:t>8</w:t>
            </w:r>
          </w:p>
        </w:tc>
        <w:tc>
          <w:tcPr>
            <w:tcW w:w="1695" w:type="dxa"/>
          </w:tcPr>
          <w:p w14:paraId="1655AC0C" w14:textId="213438DE"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r w:rsidRPr="00EB14BF">
              <w:rPr>
                <w:spacing w:val="5"/>
                <w:kern w:val="1"/>
                <w:sz w:val="16"/>
                <w:szCs w:val="16"/>
              </w:rPr>
              <w:t>Conv2d</w:t>
            </w:r>
            <w:r>
              <w:rPr>
                <w:spacing w:val="5"/>
                <w:kern w:val="1"/>
                <w:sz w:val="16"/>
                <w:szCs w:val="16"/>
              </w:rPr>
              <w:t xml:space="preserve">, </w:t>
            </w:r>
            <w:r w:rsidRPr="00EB14BF">
              <w:rPr>
                <w:spacing w:val="5"/>
                <w:kern w:val="1"/>
                <w:sz w:val="16"/>
                <w:szCs w:val="16"/>
              </w:rPr>
              <w:t>BatchNorm2d</w:t>
            </w:r>
            <w:r>
              <w:rPr>
                <w:spacing w:val="5"/>
                <w:kern w:val="1"/>
                <w:sz w:val="16"/>
                <w:szCs w:val="16"/>
              </w:rPr>
              <w:t xml:space="preserve">, </w:t>
            </w:r>
            <w:proofErr w:type="spellStart"/>
            <w:r>
              <w:rPr>
                <w:spacing w:val="5"/>
                <w:kern w:val="1"/>
                <w:sz w:val="16"/>
                <w:szCs w:val="16"/>
              </w:rPr>
              <w:t>ReLU</w:t>
            </w:r>
            <w:proofErr w:type="spellEnd"/>
          </w:p>
        </w:tc>
        <w:tc>
          <w:tcPr>
            <w:tcW w:w="4205" w:type="dxa"/>
          </w:tcPr>
          <w:p w14:paraId="123D7871" w14:textId="38153035" w:rsidR="00DE3E8E" w:rsidRPr="00EB14BF" w:rsidRDefault="00DE3E8E" w:rsidP="00CB6FA5">
            <w:pPr>
              <w:widowControl w:val="0"/>
              <w:autoSpaceDE w:val="0"/>
              <w:autoSpaceDN w:val="0"/>
              <w:adjustRightInd w:val="0"/>
              <w:spacing w:before="120" w:line="226" w:lineRule="auto"/>
              <w:jc w:val="center"/>
              <w:rPr>
                <w:spacing w:val="5"/>
                <w:kern w:val="1"/>
                <w:sz w:val="16"/>
                <w:szCs w:val="16"/>
              </w:rPr>
            </w:pPr>
            <w:proofErr w:type="spellStart"/>
            <w:r w:rsidRPr="00001DB1">
              <w:rPr>
                <w:spacing w:val="5"/>
                <w:kern w:val="1"/>
                <w:sz w:val="16"/>
                <w:szCs w:val="16"/>
              </w:rPr>
              <w:t>in_channe</w:t>
            </w:r>
            <w:r>
              <w:rPr>
                <w:spacing w:val="5"/>
                <w:kern w:val="1"/>
                <w:sz w:val="16"/>
                <w:szCs w:val="16"/>
              </w:rPr>
              <w:t>l</w:t>
            </w:r>
            <w:proofErr w:type="spellEnd"/>
            <w:r>
              <w:rPr>
                <w:spacing w:val="5"/>
                <w:kern w:val="1"/>
                <w:sz w:val="16"/>
                <w:szCs w:val="16"/>
              </w:rPr>
              <w:t>=128</w:t>
            </w:r>
            <w:r w:rsidRPr="00EB14BF">
              <w:rPr>
                <w:spacing w:val="5"/>
                <w:kern w:val="1"/>
                <w:sz w:val="16"/>
                <w:szCs w:val="16"/>
              </w:rPr>
              <w:t>*</w:t>
            </w:r>
            <w:r>
              <w:rPr>
                <w:spacing w:val="5"/>
                <w:kern w:val="1"/>
                <w:sz w:val="16"/>
                <w:szCs w:val="16"/>
              </w:rPr>
              <w:t>5</w:t>
            </w:r>
            <w:r w:rsidRPr="00EB14BF">
              <w:rPr>
                <w:spacing w:val="5"/>
                <w:kern w:val="1"/>
                <w:sz w:val="16"/>
                <w:szCs w:val="16"/>
              </w:rPr>
              <w:t xml:space="preserve">, </w:t>
            </w:r>
            <w:proofErr w:type="spellStart"/>
            <w:r w:rsidRPr="00EB14BF">
              <w:rPr>
                <w:spacing w:val="5"/>
                <w:kern w:val="1"/>
                <w:sz w:val="16"/>
                <w:szCs w:val="16"/>
              </w:rPr>
              <w:t>out_channel</w:t>
            </w:r>
            <w:proofErr w:type="spellEnd"/>
            <w:r w:rsidRPr="00EB14BF">
              <w:rPr>
                <w:spacing w:val="5"/>
                <w:kern w:val="1"/>
                <w:sz w:val="16"/>
                <w:szCs w:val="16"/>
              </w:rPr>
              <w:t xml:space="preserve">, </w:t>
            </w:r>
            <w:proofErr w:type="spellStart"/>
            <w:r w:rsidRPr="00EB14BF">
              <w:rPr>
                <w:spacing w:val="5"/>
                <w:kern w:val="1"/>
                <w:sz w:val="16"/>
                <w:szCs w:val="16"/>
              </w:rPr>
              <w:t>kernel_size</w:t>
            </w:r>
            <w:proofErr w:type="spellEnd"/>
            <w:proofErr w:type="gramStart"/>
            <w:r w:rsidRPr="00EB14BF">
              <w:rPr>
                <w:spacing w:val="5"/>
                <w:kern w:val="1"/>
                <w:sz w:val="16"/>
                <w:szCs w:val="16"/>
              </w:rPr>
              <w:t>=(</w:t>
            </w:r>
            <w:proofErr w:type="gramEnd"/>
            <w:r w:rsidRPr="00EB14BF">
              <w:rPr>
                <w:spacing w:val="5"/>
                <w:kern w:val="1"/>
                <w:sz w:val="16"/>
                <w:szCs w:val="16"/>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lastRenderedPageBreak/>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23993C36" w:rsidR="00985866" w:rsidRPr="00985866" w:rsidRDefault="00985866" w:rsidP="00985866">
      <w:pPr>
        <w:widowControl w:val="0"/>
        <w:autoSpaceDE w:val="0"/>
        <w:autoSpaceDN w:val="0"/>
        <w:adjustRightInd w:val="0"/>
        <w:spacing w:before="120" w:line="226" w:lineRule="auto"/>
        <w:rPr>
          <w:rFonts w:hint="eastAsia"/>
          <w:spacing w:val="5"/>
          <w:kern w:val="1"/>
          <w:lang w:eastAsia="zh-CN"/>
        </w:rPr>
      </w:pPr>
      <w:r>
        <w:rPr>
          <w:rFonts w:hint="eastAsia"/>
          <w:spacing w:val="5"/>
          <w:kern w:val="1"/>
          <w:lang w:eastAsia="zh-CN"/>
        </w:rPr>
        <w:t>B</w:t>
      </w:r>
      <w:r>
        <w:rPr>
          <w:spacing w:val="5"/>
          <w:kern w:val="1"/>
          <w:lang w:eastAsia="zh-CN"/>
        </w:rPr>
        <w:t xml:space="preserve">ased on this ASPP model, we created the </w:t>
      </w:r>
      <w:proofErr w:type="spellStart"/>
      <w:r>
        <w:rPr>
          <w:spacing w:val="5"/>
          <w:kern w:val="1"/>
          <w:lang w:eastAsia="zh-CN"/>
        </w:rPr>
        <w:t>ResNet</w:t>
      </w:r>
      <w:proofErr w:type="spellEnd"/>
      <w:r>
        <w:rPr>
          <w:spacing w:val="5"/>
          <w:kern w:val="1"/>
          <w:lang w:eastAsia="zh-CN"/>
        </w:rPr>
        <w:t xml:space="preserve"> + ASPP model, </w:t>
      </w:r>
      <w:r w:rsidR="00BD5875">
        <w:rPr>
          <w:spacing w:val="5"/>
          <w:kern w:val="1"/>
          <w:lang w:eastAsia="zh-CN"/>
        </w:rPr>
        <w:t>in which</w:t>
      </w:r>
      <w:r>
        <w:rPr>
          <w:spacing w:val="5"/>
          <w:kern w:val="1"/>
          <w:lang w:eastAsia="zh-CN"/>
        </w:rPr>
        <w:t xml:space="preserve"> the pre-trained ResNet-</w:t>
      </w:r>
      <w:r w:rsidR="003A599D">
        <w:rPr>
          <w:spacing w:val="5"/>
          <w:kern w:val="1"/>
          <w:lang w:eastAsia="zh-CN"/>
        </w:rPr>
        <w:t>101</w:t>
      </w:r>
      <w:r>
        <w:rPr>
          <w:spacing w:val="5"/>
          <w:kern w:val="1"/>
          <w:lang w:eastAsia="zh-CN"/>
        </w:rPr>
        <w:t xml:space="preserve"> model was first imported, then </w:t>
      </w:r>
      <w:r w:rsidR="00BD5875">
        <w:rPr>
          <w:spacing w:val="5"/>
          <w:kern w:val="1"/>
          <w:lang w:eastAsia="zh-CN"/>
        </w:rPr>
        <w:t>an</w:t>
      </w:r>
      <w:r>
        <w:rPr>
          <w:spacing w:val="5"/>
          <w:kern w:val="1"/>
          <w:lang w:eastAsia="zh-CN"/>
        </w:rPr>
        <w:t xml:space="preserve"> ASPP </w:t>
      </w:r>
      <w:r w:rsidR="00BD5875">
        <w:rPr>
          <w:spacing w:val="5"/>
          <w:kern w:val="1"/>
          <w:lang w:eastAsia="zh-CN"/>
        </w:rPr>
        <w:t>element</w:t>
      </w:r>
      <w:r>
        <w:rPr>
          <w:spacing w:val="5"/>
          <w:kern w:val="1"/>
          <w:lang w:eastAsia="zh-CN"/>
        </w:rPr>
        <w:t xml:space="preserve"> was appended to </w:t>
      </w:r>
      <w:proofErr w:type="spellStart"/>
      <w:r>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80"/>
        <w:gridCol w:w="1080"/>
        <w:gridCol w:w="1080"/>
        <w:gridCol w:w="1080"/>
        <w:gridCol w:w="1080"/>
        <w:gridCol w:w="1080"/>
        <w:gridCol w:w="1080"/>
      </w:tblGrid>
      <w:tr w:rsidR="006871C9" w:rsidRPr="0028246C" w14:paraId="61AD1ECF" w14:textId="77777777" w:rsidTr="00266F4D">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6871C9" w:rsidRPr="0028246C" w:rsidRDefault="006871C9" w:rsidP="00266F4D">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vAlign w:val="center"/>
            <w:hideMark/>
          </w:tcPr>
          <w:p w14:paraId="420243C1" w14:textId="77777777" w:rsidR="006871C9" w:rsidRPr="0028246C" w:rsidRDefault="006871C9" w:rsidP="00266F4D">
            <w:pPr>
              <w:rPr>
                <w:b/>
                <w:bCs/>
                <w:color w:val="000000"/>
                <w:sz w:val="16"/>
                <w:szCs w:val="16"/>
              </w:rPr>
            </w:pPr>
            <w:r w:rsidRPr="0028246C">
              <w:rPr>
                <w:b/>
                <w:bCs/>
                <w:color w:val="000000"/>
                <w:sz w:val="16"/>
                <w:szCs w:val="16"/>
              </w:rPr>
              <w:t>build.</w:t>
            </w:r>
          </w:p>
        </w:tc>
        <w:tc>
          <w:tcPr>
            <w:tcW w:w="1080" w:type="dxa"/>
            <w:tcBorders>
              <w:top w:val="single" w:sz="12" w:space="0" w:color="auto"/>
              <w:left w:val="nil"/>
              <w:bottom w:val="double" w:sz="6" w:space="0" w:color="auto"/>
              <w:right w:val="nil"/>
            </w:tcBorders>
            <w:shd w:val="clear" w:color="auto" w:fill="auto"/>
            <w:vAlign w:val="center"/>
            <w:hideMark/>
          </w:tcPr>
          <w:p w14:paraId="6BEE208C" w14:textId="77777777" w:rsidR="006871C9" w:rsidRPr="0028246C" w:rsidRDefault="006871C9" w:rsidP="00266F4D">
            <w:pPr>
              <w:rPr>
                <w:b/>
                <w:bCs/>
                <w:color w:val="000000"/>
                <w:sz w:val="16"/>
                <w:szCs w:val="16"/>
              </w:rPr>
            </w:pPr>
            <w:r w:rsidRPr="0028246C">
              <w:rPr>
                <w:b/>
                <w:bCs/>
                <w:color w:val="000000"/>
                <w:sz w:val="16"/>
                <w:szCs w:val="16"/>
              </w:rPr>
              <w:t>sign</w:t>
            </w:r>
          </w:p>
        </w:tc>
        <w:tc>
          <w:tcPr>
            <w:tcW w:w="1080" w:type="dxa"/>
            <w:tcBorders>
              <w:top w:val="single" w:sz="12" w:space="0" w:color="auto"/>
              <w:left w:val="nil"/>
              <w:bottom w:val="double" w:sz="6" w:space="0" w:color="auto"/>
              <w:right w:val="nil"/>
            </w:tcBorders>
            <w:shd w:val="clear" w:color="auto" w:fill="auto"/>
            <w:vAlign w:val="center"/>
            <w:hideMark/>
          </w:tcPr>
          <w:p w14:paraId="2963881B" w14:textId="77777777" w:rsidR="006871C9" w:rsidRPr="0028246C" w:rsidRDefault="006871C9" w:rsidP="00266F4D">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6871C9" w:rsidRPr="0028246C" w:rsidRDefault="006871C9" w:rsidP="00266F4D">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6871C9" w:rsidRPr="0028246C" w:rsidRDefault="006871C9" w:rsidP="00266F4D">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6871C9" w:rsidRPr="0028246C" w:rsidRDefault="006871C9" w:rsidP="00266F4D">
            <w:pPr>
              <w:rPr>
                <w:b/>
                <w:bCs/>
                <w:color w:val="000000"/>
                <w:sz w:val="16"/>
                <w:szCs w:val="16"/>
              </w:rPr>
            </w:pPr>
            <w:proofErr w:type="spellStart"/>
            <w:r w:rsidRPr="0028246C">
              <w:rPr>
                <w:b/>
                <w:bCs/>
                <w:color w:val="000000"/>
                <w:sz w:val="16"/>
                <w:szCs w:val="16"/>
              </w:rPr>
              <w:t>mIOU</w:t>
            </w:r>
            <w:proofErr w:type="spellEnd"/>
          </w:p>
        </w:tc>
      </w:tr>
      <w:tr w:rsidR="006871C9" w:rsidRPr="0028246C" w14:paraId="45544FC4"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983D23A"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6124CB8B"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5BA1707B"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5B65087B"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6871C9" w:rsidRPr="0028246C" w:rsidRDefault="006871C9" w:rsidP="00266F4D">
            <w:pPr>
              <w:rPr>
                <w:color w:val="000000"/>
                <w:sz w:val="16"/>
                <w:szCs w:val="16"/>
              </w:rPr>
            </w:pPr>
            <w:r>
              <w:rPr>
                <w:color w:val="000000"/>
                <w:sz w:val="16"/>
                <w:szCs w:val="16"/>
              </w:rPr>
              <w:t>25.4</w:t>
            </w:r>
          </w:p>
        </w:tc>
      </w:tr>
      <w:tr w:rsidR="006871C9" w:rsidRPr="0028246C" w14:paraId="0C39CFE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E84FC00" w14:textId="77777777" w:rsidR="006871C9" w:rsidRPr="0028246C" w:rsidRDefault="006871C9" w:rsidP="00266F4D">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vAlign w:val="center"/>
            <w:hideMark/>
          </w:tcPr>
          <w:p w14:paraId="5EC4781F" w14:textId="77777777" w:rsidR="006871C9" w:rsidRPr="0028246C" w:rsidRDefault="006871C9" w:rsidP="00266F4D">
            <w:pPr>
              <w:rPr>
                <w:color w:val="000000"/>
                <w:sz w:val="16"/>
                <w:szCs w:val="16"/>
              </w:rPr>
            </w:pPr>
            <w:r w:rsidRPr="0028246C">
              <w:rPr>
                <w:color w:val="000000"/>
                <w:sz w:val="16"/>
                <w:szCs w:val="16"/>
              </w:rPr>
              <w:t>73.2</w:t>
            </w:r>
          </w:p>
        </w:tc>
        <w:tc>
          <w:tcPr>
            <w:tcW w:w="1080" w:type="dxa"/>
            <w:tcBorders>
              <w:top w:val="nil"/>
              <w:left w:val="nil"/>
              <w:bottom w:val="nil"/>
              <w:right w:val="nil"/>
            </w:tcBorders>
            <w:shd w:val="clear" w:color="auto" w:fill="auto"/>
            <w:vAlign w:val="center"/>
            <w:hideMark/>
          </w:tcPr>
          <w:p w14:paraId="32411B39" w14:textId="77777777" w:rsidR="006871C9" w:rsidRPr="0028246C" w:rsidRDefault="006871C9" w:rsidP="00266F4D">
            <w:pPr>
              <w:rPr>
                <w:color w:val="000000"/>
                <w:sz w:val="16"/>
                <w:szCs w:val="16"/>
              </w:rPr>
            </w:pPr>
            <w:r w:rsidRPr="0028246C">
              <w:rPr>
                <w:color w:val="000000"/>
                <w:sz w:val="16"/>
                <w:szCs w:val="16"/>
              </w:rPr>
              <w:t>20.2</w:t>
            </w:r>
          </w:p>
        </w:tc>
        <w:tc>
          <w:tcPr>
            <w:tcW w:w="1080" w:type="dxa"/>
            <w:tcBorders>
              <w:top w:val="nil"/>
              <w:left w:val="nil"/>
              <w:bottom w:val="nil"/>
              <w:right w:val="nil"/>
            </w:tcBorders>
            <w:shd w:val="clear" w:color="auto" w:fill="auto"/>
            <w:vAlign w:val="center"/>
            <w:hideMark/>
          </w:tcPr>
          <w:p w14:paraId="06BE2B02" w14:textId="77777777" w:rsidR="006871C9" w:rsidRPr="0028246C" w:rsidRDefault="006871C9" w:rsidP="00266F4D">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6871C9" w:rsidRPr="0028246C" w:rsidRDefault="006871C9" w:rsidP="00266F4D">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6871C9" w:rsidRPr="0028246C" w:rsidRDefault="006871C9" w:rsidP="00266F4D">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6871C9" w:rsidRPr="0028246C" w:rsidRDefault="006871C9" w:rsidP="00266F4D">
            <w:pPr>
              <w:rPr>
                <w:color w:val="000000"/>
                <w:sz w:val="16"/>
                <w:szCs w:val="16"/>
              </w:rPr>
            </w:pPr>
            <w:r>
              <w:rPr>
                <w:rFonts w:hint="eastAsia"/>
                <w:color w:val="000000"/>
                <w:sz w:val="16"/>
                <w:szCs w:val="16"/>
              </w:rPr>
              <w:t>2</w:t>
            </w:r>
            <w:r>
              <w:rPr>
                <w:color w:val="000000"/>
                <w:sz w:val="16"/>
                <w:szCs w:val="16"/>
              </w:rPr>
              <w:t>9.1</w:t>
            </w:r>
          </w:p>
        </w:tc>
      </w:tr>
      <w:tr w:rsidR="006871C9" w:rsidRPr="0028246C" w14:paraId="522A97B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20EAB248" w14:textId="77777777" w:rsidR="006871C9" w:rsidRPr="0028246C" w:rsidRDefault="006871C9" w:rsidP="00266F4D">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vAlign w:val="center"/>
            <w:hideMark/>
          </w:tcPr>
          <w:p w14:paraId="66C63F4F" w14:textId="77777777" w:rsidR="006871C9" w:rsidRPr="0028246C" w:rsidRDefault="006871C9" w:rsidP="00266F4D">
            <w:pPr>
              <w:rPr>
                <w:color w:val="000000"/>
                <w:sz w:val="16"/>
                <w:szCs w:val="16"/>
              </w:rPr>
            </w:pPr>
            <w:r w:rsidRPr="0028246C">
              <w:rPr>
                <w:color w:val="000000"/>
                <w:sz w:val="16"/>
                <w:szCs w:val="16"/>
              </w:rPr>
              <w:t>77.1</w:t>
            </w:r>
          </w:p>
        </w:tc>
        <w:tc>
          <w:tcPr>
            <w:tcW w:w="1080" w:type="dxa"/>
            <w:tcBorders>
              <w:top w:val="nil"/>
              <w:left w:val="nil"/>
              <w:bottom w:val="nil"/>
              <w:right w:val="nil"/>
            </w:tcBorders>
            <w:shd w:val="clear" w:color="auto" w:fill="auto"/>
            <w:vAlign w:val="center"/>
            <w:hideMark/>
          </w:tcPr>
          <w:p w14:paraId="5E779AA8" w14:textId="77777777" w:rsidR="006871C9" w:rsidRPr="0028246C" w:rsidRDefault="006871C9" w:rsidP="00266F4D">
            <w:pPr>
              <w:rPr>
                <w:color w:val="000000"/>
                <w:sz w:val="16"/>
                <w:szCs w:val="16"/>
              </w:rPr>
            </w:pPr>
            <w:r w:rsidRPr="0028246C">
              <w:rPr>
                <w:color w:val="000000"/>
                <w:sz w:val="16"/>
                <w:szCs w:val="16"/>
              </w:rPr>
              <w:t>55.9</w:t>
            </w:r>
          </w:p>
        </w:tc>
        <w:tc>
          <w:tcPr>
            <w:tcW w:w="1080" w:type="dxa"/>
            <w:tcBorders>
              <w:top w:val="nil"/>
              <w:left w:val="nil"/>
              <w:bottom w:val="nil"/>
              <w:right w:val="nil"/>
            </w:tcBorders>
            <w:shd w:val="clear" w:color="auto" w:fill="auto"/>
            <w:vAlign w:val="center"/>
            <w:hideMark/>
          </w:tcPr>
          <w:p w14:paraId="2D74FA85" w14:textId="77777777" w:rsidR="006871C9" w:rsidRPr="0028246C" w:rsidRDefault="006871C9" w:rsidP="00266F4D">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6871C9" w:rsidRPr="0028246C" w:rsidRDefault="006871C9" w:rsidP="00266F4D">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6871C9" w:rsidRPr="0028246C" w:rsidRDefault="006871C9" w:rsidP="00266F4D">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6871C9" w:rsidRPr="0028246C" w:rsidRDefault="006871C9" w:rsidP="00266F4D">
            <w:pPr>
              <w:rPr>
                <w:color w:val="000000"/>
                <w:sz w:val="16"/>
                <w:szCs w:val="16"/>
              </w:rPr>
            </w:pPr>
            <w:r>
              <w:rPr>
                <w:color w:val="000000"/>
                <w:sz w:val="16"/>
                <w:szCs w:val="16"/>
              </w:rPr>
              <w:t>42.7</w:t>
            </w:r>
          </w:p>
        </w:tc>
      </w:tr>
      <w:tr w:rsidR="006871C9" w:rsidRPr="0028246C" w14:paraId="2A25770E"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70C4970" w14:textId="77777777" w:rsidR="006871C9" w:rsidRPr="0028246C" w:rsidRDefault="006871C9" w:rsidP="00266F4D">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vAlign w:val="center"/>
            <w:hideMark/>
          </w:tcPr>
          <w:p w14:paraId="3D6A195E" w14:textId="77777777" w:rsidR="006871C9" w:rsidRPr="0028246C" w:rsidRDefault="006871C9" w:rsidP="00266F4D">
            <w:pPr>
              <w:rPr>
                <w:color w:val="000000"/>
                <w:sz w:val="16"/>
                <w:szCs w:val="16"/>
              </w:rPr>
            </w:pPr>
            <w:r w:rsidRPr="0028246C">
              <w:rPr>
                <w:color w:val="000000"/>
                <w:sz w:val="16"/>
                <w:szCs w:val="16"/>
              </w:rPr>
              <w:t>80.2</w:t>
            </w:r>
          </w:p>
        </w:tc>
        <w:tc>
          <w:tcPr>
            <w:tcW w:w="1080" w:type="dxa"/>
            <w:tcBorders>
              <w:top w:val="nil"/>
              <w:left w:val="nil"/>
              <w:bottom w:val="nil"/>
              <w:right w:val="nil"/>
            </w:tcBorders>
            <w:shd w:val="clear" w:color="auto" w:fill="auto"/>
            <w:vAlign w:val="center"/>
            <w:hideMark/>
          </w:tcPr>
          <w:p w14:paraId="2A5BF029" w14:textId="77777777" w:rsidR="006871C9" w:rsidRPr="0028246C" w:rsidRDefault="006871C9" w:rsidP="00266F4D">
            <w:pPr>
              <w:rPr>
                <w:color w:val="000000"/>
                <w:sz w:val="16"/>
                <w:szCs w:val="16"/>
              </w:rPr>
            </w:pPr>
            <w:r w:rsidRPr="0028246C">
              <w:rPr>
                <w:color w:val="000000"/>
                <w:sz w:val="16"/>
                <w:szCs w:val="16"/>
              </w:rPr>
              <w:t>51.2</w:t>
            </w:r>
          </w:p>
        </w:tc>
        <w:tc>
          <w:tcPr>
            <w:tcW w:w="1080" w:type="dxa"/>
            <w:tcBorders>
              <w:top w:val="nil"/>
              <w:left w:val="nil"/>
              <w:bottom w:val="nil"/>
              <w:right w:val="nil"/>
            </w:tcBorders>
            <w:shd w:val="clear" w:color="auto" w:fill="auto"/>
            <w:vAlign w:val="center"/>
            <w:hideMark/>
          </w:tcPr>
          <w:p w14:paraId="24191389" w14:textId="77777777" w:rsidR="006871C9" w:rsidRPr="0028246C" w:rsidRDefault="006871C9" w:rsidP="00266F4D">
            <w:pPr>
              <w:rPr>
                <w:color w:val="000000"/>
                <w:sz w:val="16"/>
                <w:szCs w:val="16"/>
              </w:rPr>
            </w:pPr>
            <w:r w:rsidRPr="0028246C">
              <w:rPr>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6871C9" w:rsidRPr="0028246C" w:rsidRDefault="006871C9" w:rsidP="00266F4D">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6871C9" w:rsidRPr="0028246C" w:rsidRDefault="006871C9" w:rsidP="00266F4D">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6871C9" w:rsidRPr="0028246C" w:rsidRDefault="006871C9" w:rsidP="00266F4D">
            <w:pPr>
              <w:rPr>
                <w:color w:val="000000"/>
                <w:sz w:val="16"/>
                <w:szCs w:val="16"/>
              </w:rPr>
            </w:pPr>
            <w:r>
              <w:rPr>
                <w:rFonts w:hint="eastAsia"/>
                <w:color w:val="000000"/>
                <w:sz w:val="16"/>
                <w:szCs w:val="16"/>
              </w:rPr>
              <w:t>4</w:t>
            </w:r>
            <w:r>
              <w:rPr>
                <w:color w:val="000000"/>
                <w:sz w:val="16"/>
                <w:szCs w:val="16"/>
              </w:rPr>
              <w:t>9.9</w:t>
            </w:r>
          </w:p>
        </w:tc>
      </w:tr>
      <w:tr w:rsidR="006871C9" w:rsidRPr="0028246C" w14:paraId="2DFC38D5" w14:textId="77777777" w:rsidTr="00266F4D">
        <w:trPr>
          <w:trHeight w:val="285"/>
        </w:trPr>
        <w:tc>
          <w:tcPr>
            <w:tcW w:w="1080" w:type="dxa"/>
            <w:tcBorders>
              <w:top w:val="nil"/>
              <w:left w:val="nil"/>
              <w:bottom w:val="double" w:sz="6" w:space="0" w:color="auto"/>
              <w:right w:val="single" w:sz="8" w:space="0" w:color="auto"/>
            </w:tcBorders>
            <w:shd w:val="clear" w:color="auto" w:fill="auto"/>
            <w:vAlign w:val="center"/>
            <w:hideMark/>
          </w:tcPr>
          <w:p w14:paraId="7A551DAA" w14:textId="77777777" w:rsidR="006871C9" w:rsidRPr="0028246C" w:rsidRDefault="006871C9" w:rsidP="00266F4D">
            <w:pPr>
              <w:rPr>
                <w:i/>
                <w:iCs/>
                <w:color w:val="000000"/>
                <w:sz w:val="16"/>
                <w:szCs w:val="16"/>
              </w:rPr>
            </w:pPr>
            <w:r w:rsidRPr="0028246C">
              <w:rPr>
                <w:i/>
                <w:iCs/>
                <w:color w:val="000000"/>
                <w:sz w:val="16"/>
                <w:szCs w:val="16"/>
              </w:rPr>
              <w:t>Ours</w:t>
            </w:r>
          </w:p>
        </w:tc>
        <w:tc>
          <w:tcPr>
            <w:tcW w:w="1080" w:type="dxa"/>
            <w:tcBorders>
              <w:top w:val="nil"/>
              <w:left w:val="nil"/>
              <w:bottom w:val="double" w:sz="6" w:space="0" w:color="auto"/>
              <w:right w:val="nil"/>
            </w:tcBorders>
            <w:shd w:val="clear" w:color="auto" w:fill="auto"/>
            <w:vAlign w:val="center"/>
            <w:hideMark/>
          </w:tcPr>
          <w:p w14:paraId="2E5FEAD6" w14:textId="7D34A16A" w:rsidR="006871C9" w:rsidRPr="0028246C" w:rsidRDefault="006871C9" w:rsidP="006871C9">
            <w:pPr>
              <w:rPr>
                <w:color w:val="000000"/>
                <w:sz w:val="16"/>
                <w:szCs w:val="16"/>
              </w:rPr>
            </w:pPr>
            <w:r>
              <w:rPr>
                <w:color w:val="000000"/>
                <w:sz w:val="16"/>
                <w:szCs w:val="16"/>
              </w:rPr>
              <w:t>78.7</w:t>
            </w:r>
          </w:p>
        </w:tc>
        <w:tc>
          <w:tcPr>
            <w:tcW w:w="1080" w:type="dxa"/>
            <w:tcBorders>
              <w:top w:val="nil"/>
              <w:left w:val="nil"/>
              <w:bottom w:val="double" w:sz="6" w:space="0" w:color="auto"/>
              <w:right w:val="nil"/>
            </w:tcBorders>
            <w:shd w:val="clear" w:color="auto" w:fill="auto"/>
            <w:vAlign w:val="center"/>
            <w:hideMark/>
          </w:tcPr>
          <w:p w14:paraId="30C0D2C2" w14:textId="793CE84B" w:rsidR="006871C9" w:rsidRPr="0028246C" w:rsidRDefault="006871C9" w:rsidP="006871C9">
            <w:pPr>
              <w:rPr>
                <w:color w:val="000000"/>
                <w:sz w:val="16"/>
                <w:szCs w:val="16"/>
              </w:rPr>
            </w:pPr>
            <w:r>
              <w:rPr>
                <w:rFonts w:hint="eastAsia"/>
                <w:color w:val="000000"/>
                <w:sz w:val="16"/>
                <w:szCs w:val="16"/>
              </w:rPr>
              <w:t>4</w:t>
            </w:r>
            <w:r>
              <w:rPr>
                <w:color w:val="000000"/>
                <w:sz w:val="16"/>
                <w:szCs w:val="16"/>
              </w:rPr>
              <w:t>9.1</w:t>
            </w:r>
          </w:p>
        </w:tc>
        <w:tc>
          <w:tcPr>
            <w:tcW w:w="1080" w:type="dxa"/>
            <w:tcBorders>
              <w:top w:val="nil"/>
              <w:left w:val="nil"/>
              <w:bottom w:val="double" w:sz="6" w:space="0" w:color="auto"/>
              <w:right w:val="nil"/>
            </w:tcBorders>
            <w:shd w:val="clear" w:color="auto" w:fill="auto"/>
            <w:vAlign w:val="center"/>
            <w:hideMark/>
          </w:tcPr>
          <w:p w14:paraId="70622D19" w14:textId="5CB2E5D5"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6871C9" w:rsidRPr="0028246C" w:rsidRDefault="006871C9" w:rsidP="006871C9">
            <w:pPr>
              <w:rPr>
                <w:color w:val="000000"/>
                <w:sz w:val="16"/>
                <w:szCs w:val="16"/>
              </w:rPr>
            </w:pPr>
            <w:r>
              <w:rPr>
                <w:rFonts w:hint="eastAsia"/>
                <w:color w:val="000000"/>
                <w:sz w:val="16"/>
                <w:szCs w:val="16"/>
              </w:rPr>
              <w:t>8</w:t>
            </w:r>
            <w:r>
              <w:rPr>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6871C9" w:rsidRPr="0028246C" w:rsidRDefault="007E45F5" w:rsidP="00266F4D">
            <w:pPr>
              <w:rPr>
                <w:color w:val="000000"/>
                <w:sz w:val="16"/>
                <w:szCs w:val="16"/>
              </w:rPr>
            </w:pPr>
            <w:r>
              <w:rPr>
                <w:rFonts w:hint="eastAsia"/>
                <w:color w:val="000000"/>
                <w:sz w:val="16"/>
                <w:szCs w:val="16"/>
              </w:rPr>
              <w:t>5</w:t>
            </w:r>
            <w:r>
              <w:rPr>
                <w:color w:val="000000"/>
                <w:sz w:val="16"/>
                <w:szCs w:val="16"/>
              </w:rPr>
              <w:t>0.0</w:t>
            </w:r>
          </w:p>
        </w:tc>
      </w:tr>
      <w:tr w:rsidR="006871C9" w:rsidRPr="0028246C" w14:paraId="0A5AD41B"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01D20E4"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388398AE"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2B851A7D"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2C55E7A2"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77777777" w:rsidR="006871C9" w:rsidRPr="0028246C" w:rsidRDefault="006871C9" w:rsidP="00266F4D">
            <w:pPr>
              <w:rPr>
                <w:color w:val="000000"/>
                <w:sz w:val="16"/>
                <w:szCs w:val="16"/>
              </w:rPr>
            </w:pPr>
            <w:r w:rsidRPr="0028246C">
              <w:rPr>
                <w:color w:val="000000"/>
                <w:sz w:val="16"/>
                <w:szCs w:val="16"/>
              </w:rPr>
              <w:t>35.28</w:t>
            </w:r>
          </w:p>
        </w:tc>
      </w:tr>
      <w:tr w:rsidR="006871C9" w:rsidRPr="0028246C" w14:paraId="3EF645B5"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5987CAC7" w14:textId="1B9CA8D9" w:rsidR="006871C9" w:rsidRPr="0028246C" w:rsidRDefault="006871C9" w:rsidP="00266F4D">
            <w:pPr>
              <w:rPr>
                <w:i/>
                <w:iCs/>
                <w:color w:val="000000"/>
                <w:sz w:val="16"/>
                <w:szCs w:val="16"/>
              </w:rPr>
            </w:pPr>
            <w:r w:rsidRPr="0028246C">
              <w:rPr>
                <w:i/>
                <w:iCs/>
                <w:color w:val="000000"/>
                <w:sz w:val="16"/>
                <w:szCs w:val="16"/>
              </w:rPr>
              <w:t>Dice</w:t>
            </w:r>
            <w:r w:rsidR="007E45F5">
              <w:rPr>
                <w:i/>
                <w:iCs/>
                <w:color w:val="000000"/>
                <w:sz w:val="16"/>
                <w:szCs w:val="16"/>
              </w:rPr>
              <w:t xml:space="preserve"> Loss</w:t>
            </w:r>
          </w:p>
        </w:tc>
        <w:tc>
          <w:tcPr>
            <w:tcW w:w="1080" w:type="dxa"/>
            <w:tcBorders>
              <w:top w:val="nil"/>
              <w:left w:val="nil"/>
              <w:bottom w:val="nil"/>
              <w:right w:val="nil"/>
            </w:tcBorders>
            <w:shd w:val="clear" w:color="auto" w:fill="auto"/>
            <w:vAlign w:val="center"/>
            <w:hideMark/>
          </w:tcPr>
          <w:p w14:paraId="497B0C42" w14:textId="77777777" w:rsidR="006871C9" w:rsidRPr="0028246C" w:rsidRDefault="006871C9" w:rsidP="00266F4D">
            <w:pPr>
              <w:rPr>
                <w:color w:val="000000"/>
                <w:sz w:val="16"/>
                <w:szCs w:val="16"/>
              </w:rPr>
            </w:pPr>
            <w:r w:rsidRPr="0028246C">
              <w:rPr>
                <w:color w:val="000000"/>
                <w:sz w:val="16"/>
                <w:szCs w:val="16"/>
              </w:rPr>
              <w:t>71</w:t>
            </w:r>
          </w:p>
        </w:tc>
        <w:tc>
          <w:tcPr>
            <w:tcW w:w="1080" w:type="dxa"/>
            <w:tcBorders>
              <w:top w:val="nil"/>
              <w:left w:val="nil"/>
              <w:bottom w:val="nil"/>
              <w:right w:val="nil"/>
            </w:tcBorders>
            <w:shd w:val="clear" w:color="auto" w:fill="auto"/>
            <w:vAlign w:val="center"/>
            <w:hideMark/>
          </w:tcPr>
          <w:p w14:paraId="10922343" w14:textId="77777777" w:rsidR="006871C9" w:rsidRPr="0028246C" w:rsidRDefault="006871C9" w:rsidP="00266F4D">
            <w:pPr>
              <w:rPr>
                <w:color w:val="000000"/>
                <w:sz w:val="16"/>
                <w:szCs w:val="16"/>
              </w:rPr>
            </w:pPr>
            <w:r w:rsidRPr="0028246C">
              <w:rPr>
                <w:color w:val="000000"/>
                <w:sz w:val="16"/>
                <w:szCs w:val="16"/>
              </w:rPr>
              <w:t>28</w:t>
            </w:r>
          </w:p>
        </w:tc>
        <w:tc>
          <w:tcPr>
            <w:tcW w:w="1080" w:type="dxa"/>
            <w:tcBorders>
              <w:top w:val="nil"/>
              <w:left w:val="nil"/>
              <w:bottom w:val="nil"/>
              <w:right w:val="nil"/>
            </w:tcBorders>
            <w:shd w:val="clear" w:color="auto" w:fill="auto"/>
            <w:vAlign w:val="center"/>
            <w:hideMark/>
          </w:tcPr>
          <w:p w14:paraId="515F684D" w14:textId="77777777" w:rsidR="006871C9" w:rsidRPr="0028246C" w:rsidRDefault="006871C9" w:rsidP="00266F4D">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6871C9" w:rsidRPr="0028246C" w:rsidRDefault="006871C9" w:rsidP="00266F4D">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6871C9" w:rsidRPr="0028246C" w:rsidRDefault="006871C9" w:rsidP="00266F4D">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77777777" w:rsidR="006871C9" w:rsidRPr="0028246C" w:rsidRDefault="006871C9" w:rsidP="00266F4D">
            <w:pPr>
              <w:rPr>
                <w:color w:val="000000"/>
                <w:sz w:val="16"/>
                <w:szCs w:val="16"/>
              </w:rPr>
            </w:pPr>
            <w:r w:rsidRPr="0028246C">
              <w:rPr>
                <w:color w:val="000000"/>
                <w:sz w:val="16"/>
                <w:szCs w:val="16"/>
              </w:rPr>
              <w:t>41.72</w:t>
            </w:r>
          </w:p>
        </w:tc>
      </w:tr>
      <w:tr w:rsidR="007E45F5" w:rsidRPr="0028246C" w14:paraId="3376416D" w14:textId="77777777" w:rsidTr="00266F4D">
        <w:trPr>
          <w:trHeight w:val="270"/>
        </w:trPr>
        <w:tc>
          <w:tcPr>
            <w:tcW w:w="1080" w:type="dxa"/>
            <w:tcBorders>
              <w:top w:val="nil"/>
              <w:left w:val="nil"/>
              <w:bottom w:val="nil"/>
              <w:right w:val="single" w:sz="8" w:space="0" w:color="auto"/>
            </w:tcBorders>
            <w:shd w:val="clear" w:color="auto" w:fill="auto"/>
            <w:vAlign w:val="center"/>
          </w:tcPr>
          <w:p w14:paraId="64636F60" w14:textId="492A14E4" w:rsidR="007E45F5" w:rsidRPr="0028246C" w:rsidRDefault="007E45F5" w:rsidP="007E45F5">
            <w:pPr>
              <w:rPr>
                <w:i/>
                <w:iCs/>
                <w:color w:val="000000"/>
                <w:sz w:val="16"/>
                <w:szCs w:val="16"/>
              </w:rPr>
            </w:pPr>
            <w:r w:rsidRPr="0028246C">
              <w:rPr>
                <w:i/>
                <w:iCs/>
                <w:color w:val="000000"/>
                <w:sz w:val="16"/>
                <w:szCs w:val="16"/>
              </w:rPr>
              <w:t>Weight</w:t>
            </w:r>
            <w:r>
              <w:rPr>
                <w:i/>
                <w:iCs/>
                <w:color w:val="000000"/>
                <w:sz w:val="16"/>
                <w:szCs w:val="16"/>
              </w:rPr>
              <w:t>. Loss</w:t>
            </w:r>
          </w:p>
        </w:tc>
        <w:tc>
          <w:tcPr>
            <w:tcW w:w="1080" w:type="dxa"/>
            <w:tcBorders>
              <w:top w:val="nil"/>
              <w:left w:val="nil"/>
              <w:bottom w:val="nil"/>
              <w:right w:val="nil"/>
            </w:tcBorders>
            <w:shd w:val="clear" w:color="auto" w:fill="auto"/>
            <w:vAlign w:val="center"/>
          </w:tcPr>
          <w:p w14:paraId="55B48FDD" w14:textId="0B3E9130"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nil"/>
              <w:right w:val="nil"/>
            </w:tcBorders>
            <w:shd w:val="clear" w:color="auto" w:fill="auto"/>
            <w:vAlign w:val="center"/>
          </w:tcPr>
          <w:p w14:paraId="0AFFF0E6" w14:textId="7A54853F"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nil"/>
              <w:right w:val="nil"/>
            </w:tcBorders>
            <w:shd w:val="clear" w:color="auto" w:fill="auto"/>
            <w:vAlign w:val="center"/>
          </w:tcPr>
          <w:p w14:paraId="17C95257" w14:textId="1788C58A"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366CD145" w:rsidR="007E45F5" w:rsidRPr="0028246C" w:rsidRDefault="007E45F5" w:rsidP="007E45F5">
            <w:pPr>
              <w:rPr>
                <w:color w:val="000000"/>
                <w:sz w:val="16"/>
                <w:szCs w:val="16"/>
              </w:rPr>
            </w:pPr>
            <w:r w:rsidRPr="0028246C">
              <w:rPr>
                <w:color w:val="000000"/>
                <w:sz w:val="16"/>
                <w:szCs w:val="16"/>
              </w:rPr>
              <w:t>43.62</w:t>
            </w:r>
          </w:p>
        </w:tc>
      </w:tr>
      <w:tr w:rsidR="007E45F5" w:rsidRPr="0028246C" w14:paraId="46E8EDB7" w14:textId="77777777" w:rsidTr="00266F4D">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08DCFF0F" w14:textId="47DFF787" w:rsidR="007E45F5" w:rsidRPr="0028246C" w:rsidRDefault="007E45F5" w:rsidP="007E45F5">
            <w:pPr>
              <w:rPr>
                <w:i/>
                <w:iCs/>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vAlign w:val="center"/>
            <w:hideMark/>
          </w:tcPr>
          <w:p w14:paraId="21318ECF" w14:textId="7FBB4DF1"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single" w:sz="12" w:space="0" w:color="auto"/>
              <w:right w:val="nil"/>
            </w:tcBorders>
            <w:shd w:val="clear" w:color="auto" w:fill="auto"/>
            <w:vAlign w:val="center"/>
            <w:hideMark/>
          </w:tcPr>
          <w:p w14:paraId="0540630F" w14:textId="47E4E224"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single" w:sz="12" w:space="0" w:color="auto"/>
              <w:right w:val="nil"/>
            </w:tcBorders>
            <w:shd w:val="clear" w:color="auto" w:fill="auto"/>
            <w:vAlign w:val="center"/>
            <w:hideMark/>
          </w:tcPr>
          <w:p w14:paraId="1224F159" w14:textId="3163233E"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7F181FE" w:rsidR="007E45F5" w:rsidRPr="0028246C" w:rsidRDefault="007E45F5" w:rsidP="007E45F5">
            <w:pPr>
              <w:rPr>
                <w:color w:val="000000"/>
                <w:sz w:val="16"/>
                <w:szCs w:val="16"/>
              </w:rPr>
            </w:pPr>
            <w:r w:rsidRPr="0028246C">
              <w:rPr>
                <w:color w:val="000000"/>
                <w:sz w:val="16"/>
                <w:szCs w:val="16"/>
              </w:rPr>
              <w:t>43.62</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5</w:t>
      </w:r>
      <w:r>
        <w:rPr>
          <w:spacing w:val="5"/>
          <w:kern w:val="1"/>
        </w:rPr>
        <w:t xml:space="preserve">:  </w:t>
      </w:r>
      <w:proofErr w:type="spellStart"/>
      <w:r>
        <w:rPr>
          <w:spacing w:val="5"/>
          <w:kern w:val="1"/>
        </w:rPr>
        <w:t>IoU</w:t>
      </w:r>
      <w:proofErr w:type="spellEnd"/>
      <w:r>
        <w:rPr>
          <w:spacing w:val="5"/>
          <w:kern w:val="1"/>
        </w:rPr>
        <w:t xml:space="preserve"> Results of Top-5 Classes</w:t>
      </w:r>
    </w:p>
    <w:tbl>
      <w:tblPr>
        <w:tblpPr w:leftFromText="180" w:rightFromText="180" w:vertAnchor="text" w:horzAnchor="margin" w:tblpXSpec="center" w:tblpY="242"/>
        <w:tblW w:w="0" w:type="auto"/>
        <w:tblLook w:val="04A0" w:firstRow="1" w:lastRow="0" w:firstColumn="1" w:lastColumn="0" w:noHBand="0" w:noVBand="1"/>
      </w:tblPr>
      <w:tblGrid>
        <w:gridCol w:w="1080"/>
        <w:gridCol w:w="1080"/>
      </w:tblGrid>
      <w:tr w:rsidR="006871C9" w:rsidRPr="0028246C" w14:paraId="505C66F1" w14:textId="77777777" w:rsidTr="006871C9">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6C30A07A" w14:textId="77777777" w:rsidR="006871C9" w:rsidRPr="0028246C" w:rsidRDefault="006871C9" w:rsidP="006871C9">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noWrap/>
            <w:vAlign w:val="center"/>
            <w:hideMark/>
          </w:tcPr>
          <w:p w14:paraId="20895A5D" w14:textId="77777777" w:rsidR="006871C9" w:rsidRPr="0028246C" w:rsidRDefault="006871C9" w:rsidP="006871C9">
            <w:pPr>
              <w:rPr>
                <w:b/>
                <w:bCs/>
                <w:color w:val="000000"/>
                <w:sz w:val="16"/>
                <w:szCs w:val="16"/>
              </w:rPr>
            </w:pPr>
            <w:proofErr w:type="spellStart"/>
            <w:r>
              <w:rPr>
                <w:rFonts w:hint="eastAsia"/>
                <w:b/>
                <w:bCs/>
                <w:color w:val="000000"/>
                <w:sz w:val="16"/>
                <w:szCs w:val="16"/>
              </w:rPr>
              <w:t>Pixacc</w:t>
            </w:r>
            <w:proofErr w:type="spellEnd"/>
          </w:p>
        </w:tc>
      </w:tr>
      <w:tr w:rsidR="006871C9" w:rsidRPr="0028246C" w14:paraId="7F2A2DC2"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03E61E7F"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2E2C93AD" w14:textId="77777777" w:rsidR="006871C9" w:rsidRPr="0028246C" w:rsidRDefault="006871C9" w:rsidP="006871C9">
            <w:pPr>
              <w:rPr>
                <w:color w:val="000000"/>
                <w:sz w:val="16"/>
                <w:szCs w:val="16"/>
              </w:rPr>
            </w:pPr>
            <w:r>
              <w:rPr>
                <w:color w:val="000000"/>
                <w:sz w:val="16"/>
                <w:szCs w:val="16"/>
              </w:rPr>
              <w:t>83.1</w:t>
            </w:r>
          </w:p>
        </w:tc>
      </w:tr>
      <w:tr w:rsidR="006871C9" w:rsidRPr="0028246C" w14:paraId="3110D01D"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102A6A7C" w14:textId="77777777" w:rsidR="006871C9" w:rsidRPr="0028246C" w:rsidRDefault="006871C9" w:rsidP="006871C9">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noWrap/>
            <w:vAlign w:val="center"/>
            <w:hideMark/>
          </w:tcPr>
          <w:p w14:paraId="4643C607" w14:textId="77777777" w:rsidR="006871C9" w:rsidRPr="0028246C" w:rsidRDefault="006871C9" w:rsidP="006871C9">
            <w:pPr>
              <w:rPr>
                <w:color w:val="000000"/>
                <w:sz w:val="16"/>
                <w:szCs w:val="16"/>
              </w:rPr>
            </w:pPr>
            <w:r>
              <w:rPr>
                <w:color w:val="000000"/>
                <w:sz w:val="16"/>
                <w:szCs w:val="16"/>
              </w:rPr>
              <w:t>88.0</w:t>
            </w:r>
          </w:p>
        </w:tc>
      </w:tr>
      <w:tr w:rsidR="006871C9" w:rsidRPr="0028246C" w14:paraId="5A3615F5"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D0CACA4" w14:textId="77777777" w:rsidR="006871C9" w:rsidRPr="0028246C" w:rsidRDefault="006871C9" w:rsidP="006871C9">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noWrap/>
            <w:vAlign w:val="center"/>
            <w:hideMark/>
          </w:tcPr>
          <w:p w14:paraId="1A48140E" w14:textId="77777777" w:rsidR="006871C9" w:rsidRPr="0028246C" w:rsidRDefault="006871C9" w:rsidP="006871C9">
            <w:pPr>
              <w:rPr>
                <w:color w:val="000000"/>
                <w:sz w:val="16"/>
                <w:szCs w:val="16"/>
              </w:rPr>
            </w:pPr>
            <w:r>
              <w:rPr>
                <w:color w:val="000000"/>
                <w:sz w:val="16"/>
                <w:szCs w:val="16"/>
              </w:rPr>
              <w:t>91.1</w:t>
            </w:r>
          </w:p>
        </w:tc>
      </w:tr>
      <w:tr w:rsidR="006871C9" w:rsidRPr="0028246C" w14:paraId="2A529D03"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7F52CAC" w14:textId="77777777" w:rsidR="006871C9" w:rsidRPr="0028246C" w:rsidRDefault="006871C9" w:rsidP="006871C9">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noWrap/>
            <w:vAlign w:val="center"/>
            <w:hideMark/>
          </w:tcPr>
          <w:p w14:paraId="43BFA610" w14:textId="77777777" w:rsidR="006871C9" w:rsidRPr="0028246C" w:rsidRDefault="006871C9" w:rsidP="006871C9">
            <w:pPr>
              <w:rPr>
                <w:color w:val="000000"/>
                <w:sz w:val="16"/>
                <w:szCs w:val="16"/>
              </w:rPr>
            </w:pPr>
            <w:r>
              <w:rPr>
                <w:color w:val="000000"/>
                <w:sz w:val="16"/>
                <w:szCs w:val="16"/>
              </w:rPr>
              <w:t>92.1</w:t>
            </w:r>
          </w:p>
        </w:tc>
      </w:tr>
      <w:tr w:rsidR="006871C9" w:rsidRPr="0028246C" w14:paraId="6135B16D" w14:textId="77777777" w:rsidTr="006871C9">
        <w:trPr>
          <w:trHeight w:val="285"/>
        </w:trPr>
        <w:tc>
          <w:tcPr>
            <w:tcW w:w="1080" w:type="dxa"/>
            <w:tcBorders>
              <w:top w:val="nil"/>
              <w:left w:val="nil"/>
              <w:bottom w:val="double" w:sz="6" w:space="0" w:color="auto"/>
              <w:right w:val="single" w:sz="8" w:space="0" w:color="auto"/>
            </w:tcBorders>
            <w:shd w:val="clear" w:color="auto" w:fill="auto"/>
            <w:vAlign w:val="center"/>
            <w:hideMark/>
          </w:tcPr>
          <w:p w14:paraId="3E5E56D4" w14:textId="77777777" w:rsidR="006871C9" w:rsidRPr="0028246C" w:rsidRDefault="006871C9" w:rsidP="006871C9">
            <w:pPr>
              <w:rPr>
                <w:i/>
                <w:iCs/>
                <w:color w:val="000000"/>
                <w:sz w:val="16"/>
                <w:szCs w:val="16"/>
              </w:rPr>
            </w:pPr>
            <w:r w:rsidRPr="0028246C">
              <w:rPr>
                <w:i/>
                <w:iCs/>
                <w:color w:val="000000"/>
                <w:sz w:val="16"/>
                <w:szCs w:val="16"/>
              </w:rPr>
              <w:t>Ours</w:t>
            </w:r>
          </w:p>
        </w:tc>
        <w:tc>
          <w:tcPr>
            <w:tcW w:w="1080" w:type="dxa"/>
            <w:tcBorders>
              <w:top w:val="nil"/>
              <w:left w:val="nil"/>
              <w:bottom w:val="double" w:sz="4" w:space="0" w:color="auto"/>
              <w:right w:val="nil"/>
            </w:tcBorders>
            <w:shd w:val="clear" w:color="auto" w:fill="auto"/>
            <w:noWrap/>
            <w:vAlign w:val="center"/>
            <w:hideMark/>
          </w:tcPr>
          <w:p w14:paraId="4435DB95" w14:textId="67316177" w:rsidR="006871C9" w:rsidRPr="0028246C" w:rsidRDefault="001D5CFD" w:rsidP="006871C9">
            <w:pPr>
              <w:rPr>
                <w:color w:val="000000"/>
                <w:sz w:val="16"/>
                <w:szCs w:val="16"/>
              </w:rPr>
            </w:pPr>
            <w:r>
              <w:rPr>
                <w:rFonts w:hint="eastAsia"/>
                <w:color w:val="000000"/>
                <w:sz w:val="16"/>
                <w:szCs w:val="16"/>
              </w:rPr>
              <w:t>9</w:t>
            </w:r>
            <w:r>
              <w:rPr>
                <w:color w:val="000000"/>
                <w:sz w:val="16"/>
                <w:szCs w:val="16"/>
              </w:rPr>
              <w:t>2.0</w:t>
            </w:r>
          </w:p>
        </w:tc>
      </w:tr>
      <w:tr w:rsidR="006871C9" w:rsidRPr="0028246C" w14:paraId="1C5B6D38"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63E49BAE"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double" w:sz="4" w:space="0" w:color="auto"/>
              <w:left w:val="nil"/>
              <w:bottom w:val="nil"/>
              <w:right w:val="nil"/>
            </w:tcBorders>
            <w:shd w:val="clear" w:color="auto" w:fill="auto"/>
            <w:noWrap/>
            <w:vAlign w:val="center"/>
            <w:hideMark/>
          </w:tcPr>
          <w:p w14:paraId="5435506E" w14:textId="77777777" w:rsidR="006871C9" w:rsidRPr="0028246C" w:rsidRDefault="006871C9" w:rsidP="006871C9">
            <w:pPr>
              <w:rPr>
                <w:color w:val="000000"/>
                <w:sz w:val="16"/>
                <w:szCs w:val="16"/>
              </w:rPr>
            </w:pPr>
            <w:r>
              <w:rPr>
                <w:color w:val="000000"/>
                <w:sz w:val="16"/>
                <w:szCs w:val="16"/>
              </w:rPr>
              <w:t>83.1</w:t>
            </w:r>
          </w:p>
        </w:tc>
      </w:tr>
      <w:tr w:rsidR="006871C9" w:rsidRPr="0028246C" w14:paraId="15F864AE"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7A79CE57" w14:textId="77777777" w:rsidR="006871C9" w:rsidRPr="0028246C" w:rsidRDefault="006871C9" w:rsidP="006871C9">
            <w:pPr>
              <w:rPr>
                <w:i/>
                <w:iCs/>
                <w:color w:val="000000"/>
                <w:sz w:val="16"/>
                <w:szCs w:val="16"/>
              </w:rPr>
            </w:pPr>
            <w:r w:rsidRPr="0028246C">
              <w:rPr>
                <w:i/>
                <w:iCs/>
                <w:color w:val="000000"/>
                <w:sz w:val="16"/>
                <w:szCs w:val="16"/>
              </w:rPr>
              <w:t>Dice</w:t>
            </w:r>
          </w:p>
        </w:tc>
        <w:tc>
          <w:tcPr>
            <w:tcW w:w="1080" w:type="dxa"/>
            <w:tcBorders>
              <w:top w:val="nil"/>
              <w:left w:val="nil"/>
              <w:bottom w:val="nil"/>
              <w:right w:val="nil"/>
            </w:tcBorders>
            <w:shd w:val="clear" w:color="auto" w:fill="auto"/>
            <w:noWrap/>
            <w:vAlign w:val="center"/>
            <w:hideMark/>
          </w:tcPr>
          <w:p w14:paraId="2DEDC702" w14:textId="77777777" w:rsidR="006871C9" w:rsidRPr="0028246C" w:rsidRDefault="006871C9" w:rsidP="006871C9">
            <w:pPr>
              <w:rPr>
                <w:color w:val="000000"/>
                <w:sz w:val="16"/>
                <w:szCs w:val="16"/>
              </w:rPr>
            </w:pPr>
            <w:r>
              <w:rPr>
                <w:color w:val="000000"/>
                <w:sz w:val="16"/>
                <w:szCs w:val="16"/>
              </w:rPr>
              <w:t>87.1</w:t>
            </w:r>
          </w:p>
        </w:tc>
      </w:tr>
      <w:tr w:rsidR="001D5CFD" w:rsidRPr="0028246C" w14:paraId="0503BB55" w14:textId="77777777" w:rsidTr="006871C9">
        <w:trPr>
          <w:trHeight w:val="270"/>
        </w:trPr>
        <w:tc>
          <w:tcPr>
            <w:tcW w:w="1080" w:type="dxa"/>
            <w:tcBorders>
              <w:top w:val="nil"/>
              <w:left w:val="nil"/>
              <w:bottom w:val="nil"/>
              <w:right w:val="single" w:sz="8" w:space="0" w:color="auto"/>
            </w:tcBorders>
            <w:shd w:val="clear" w:color="auto" w:fill="auto"/>
            <w:vAlign w:val="center"/>
          </w:tcPr>
          <w:p w14:paraId="0B67DDFD" w14:textId="4188BB36" w:rsidR="001D5CFD" w:rsidRPr="0028246C" w:rsidRDefault="001D5CFD" w:rsidP="001D5CFD">
            <w:pPr>
              <w:rPr>
                <w:i/>
                <w:iCs/>
                <w:color w:val="000000"/>
                <w:sz w:val="16"/>
                <w:szCs w:val="16"/>
              </w:rPr>
            </w:pPr>
            <w:r w:rsidRPr="0028246C">
              <w:rPr>
                <w:i/>
                <w:iCs/>
                <w:color w:val="000000"/>
                <w:sz w:val="16"/>
                <w:szCs w:val="16"/>
              </w:rPr>
              <w:t>Weigh</w:t>
            </w:r>
            <w:r>
              <w:rPr>
                <w:i/>
                <w:iCs/>
                <w:color w:val="000000"/>
                <w:sz w:val="16"/>
                <w:szCs w:val="16"/>
              </w:rPr>
              <w:t>t. Loss</w:t>
            </w:r>
          </w:p>
        </w:tc>
        <w:tc>
          <w:tcPr>
            <w:tcW w:w="1080" w:type="dxa"/>
            <w:tcBorders>
              <w:top w:val="nil"/>
              <w:left w:val="nil"/>
              <w:bottom w:val="nil"/>
              <w:right w:val="nil"/>
            </w:tcBorders>
            <w:shd w:val="clear" w:color="auto" w:fill="auto"/>
            <w:noWrap/>
            <w:vAlign w:val="center"/>
          </w:tcPr>
          <w:p w14:paraId="2ABBE317" w14:textId="71C1CC67" w:rsidR="001D5CFD" w:rsidRDefault="001D5CFD" w:rsidP="001D5CFD">
            <w:pPr>
              <w:rPr>
                <w:color w:val="000000"/>
                <w:sz w:val="16"/>
                <w:szCs w:val="16"/>
              </w:rPr>
            </w:pPr>
            <w:r w:rsidRPr="00A347B7">
              <w:rPr>
                <w:color w:val="000000"/>
                <w:sz w:val="16"/>
                <w:szCs w:val="16"/>
              </w:rPr>
              <w:t>83.6</w:t>
            </w:r>
          </w:p>
        </w:tc>
      </w:tr>
      <w:tr w:rsidR="001D5CFD" w:rsidRPr="0028246C" w14:paraId="0BFDD8A3" w14:textId="77777777" w:rsidTr="006871C9">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753B2F97" w14:textId="21CC901E" w:rsidR="001D5CFD" w:rsidRPr="0028246C" w:rsidRDefault="001D5CFD" w:rsidP="001D5CFD">
            <w:pPr>
              <w:rPr>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noWrap/>
            <w:vAlign w:val="center"/>
            <w:hideMark/>
          </w:tcPr>
          <w:p w14:paraId="7A9D9F86" w14:textId="7359B714" w:rsidR="001D5CFD" w:rsidRPr="0028246C" w:rsidRDefault="001D5CFD" w:rsidP="001D5CFD">
            <w:pPr>
              <w:rPr>
                <w:rFonts w:hint="eastAsia"/>
                <w:color w:val="000000"/>
                <w:sz w:val="16"/>
                <w:szCs w:val="16"/>
              </w:rPr>
            </w:pPr>
            <w:r w:rsidRPr="00A347B7">
              <w:rPr>
                <w:color w:val="000000"/>
                <w:sz w:val="16"/>
                <w:szCs w:val="16"/>
              </w:rPr>
              <w:t>8</w:t>
            </w:r>
            <w:r>
              <w:rPr>
                <w:color w:val="000000"/>
                <w:sz w:val="16"/>
                <w:szCs w:val="16"/>
              </w:rPr>
              <w:t>6</w:t>
            </w:r>
            <w:r w:rsidRPr="00A347B7">
              <w:rPr>
                <w:color w:val="000000"/>
                <w:sz w:val="16"/>
                <w:szCs w:val="16"/>
              </w:rPr>
              <w:t>.</w:t>
            </w:r>
            <w:r>
              <w:rPr>
                <w:color w:val="000000"/>
                <w:sz w:val="16"/>
                <w:szCs w:val="16"/>
              </w:rPr>
              <w:t>0</w:t>
            </w:r>
          </w:p>
        </w:tc>
      </w:tr>
    </w:tbl>
    <w:p w14:paraId="0BCACCB0" w14:textId="347C6A28" w:rsidR="006871C9" w:rsidRDefault="006871C9" w:rsidP="006871C9">
      <w:pPr>
        <w:widowControl w:val="0"/>
        <w:autoSpaceDE w:val="0"/>
        <w:autoSpaceDN w:val="0"/>
        <w:adjustRightInd w:val="0"/>
        <w:spacing w:before="120" w:line="226" w:lineRule="auto"/>
        <w:rPr>
          <w:spacing w:val="5"/>
          <w:kern w:val="1"/>
        </w:rPr>
      </w:pPr>
    </w:p>
    <w:p w14:paraId="2401592C" w14:textId="77777777" w:rsidR="006871C9" w:rsidRDefault="006871C9" w:rsidP="006871C9">
      <w:pPr>
        <w:widowControl w:val="0"/>
        <w:autoSpaceDE w:val="0"/>
        <w:autoSpaceDN w:val="0"/>
        <w:adjustRightInd w:val="0"/>
        <w:spacing w:before="120" w:line="226" w:lineRule="auto"/>
        <w:rPr>
          <w:spacing w:val="5"/>
          <w:kern w:val="1"/>
        </w:rPr>
      </w:pPr>
    </w:p>
    <w:p w14:paraId="7220FEBB" w14:textId="77777777" w:rsidR="006871C9" w:rsidRDefault="006871C9" w:rsidP="006871C9">
      <w:pPr>
        <w:widowControl w:val="0"/>
        <w:autoSpaceDE w:val="0"/>
        <w:autoSpaceDN w:val="0"/>
        <w:adjustRightInd w:val="0"/>
        <w:spacing w:before="120" w:line="226" w:lineRule="auto"/>
        <w:rPr>
          <w:spacing w:val="5"/>
          <w:kern w:val="1"/>
        </w:rPr>
      </w:pPr>
    </w:p>
    <w:p w14:paraId="7C5D0721" w14:textId="3E92D97D" w:rsidR="006871C9" w:rsidRDefault="006871C9" w:rsidP="006871C9">
      <w:pPr>
        <w:widowControl w:val="0"/>
        <w:autoSpaceDE w:val="0"/>
        <w:autoSpaceDN w:val="0"/>
        <w:adjustRightInd w:val="0"/>
        <w:spacing w:before="120" w:line="226" w:lineRule="auto"/>
        <w:rPr>
          <w:spacing w:val="5"/>
          <w:kern w:val="1"/>
        </w:rPr>
      </w:pPr>
    </w:p>
    <w:p w14:paraId="22AE6BE6" w14:textId="186E2814" w:rsidR="006871C9" w:rsidRDefault="006871C9" w:rsidP="006871C9">
      <w:pPr>
        <w:widowControl w:val="0"/>
        <w:autoSpaceDE w:val="0"/>
        <w:autoSpaceDN w:val="0"/>
        <w:adjustRightInd w:val="0"/>
        <w:spacing w:before="120" w:line="226" w:lineRule="auto"/>
        <w:rPr>
          <w:spacing w:val="5"/>
          <w:kern w:val="1"/>
        </w:rPr>
      </w:pPr>
    </w:p>
    <w:p w14:paraId="550452B8" w14:textId="21E63350" w:rsidR="006871C9" w:rsidRDefault="006871C9" w:rsidP="006871C9">
      <w:pPr>
        <w:widowControl w:val="0"/>
        <w:autoSpaceDE w:val="0"/>
        <w:autoSpaceDN w:val="0"/>
        <w:adjustRightInd w:val="0"/>
        <w:spacing w:before="120" w:line="226" w:lineRule="auto"/>
        <w:rPr>
          <w:spacing w:val="5"/>
          <w:kern w:val="1"/>
        </w:rPr>
      </w:pPr>
    </w:p>
    <w:p w14:paraId="174B4F12" w14:textId="3F251232" w:rsidR="006871C9" w:rsidRPr="006F65AB" w:rsidRDefault="006871C9" w:rsidP="006871C9">
      <w:pPr>
        <w:widowControl w:val="0"/>
        <w:autoSpaceDE w:val="0"/>
        <w:autoSpaceDN w:val="0"/>
        <w:adjustRightInd w:val="0"/>
        <w:spacing w:before="120" w:line="226" w:lineRule="auto"/>
        <w:rPr>
          <w:spacing w:val="5"/>
          <w:kern w:val="1"/>
          <w:lang w:val="de-DE" w:eastAsia="zh-CN"/>
        </w:rPr>
      </w:pPr>
    </w:p>
    <w:p w14:paraId="0C37EBE6" w14:textId="586180F7" w:rsidR="006871C9" w:rsidRDefault="006871C9" w:rsidP="006871C9">
      <w:pPr>
        <w:widowControl w:val="0"/>
        <w:autoSpaceDE w:val="0"/>
        <w:autoSpaceDN w:val="0"/>
        <w:adjustRightInd w:val="0"/>
        <w:spacing w:before="120" w:line="226" w:lineRule="auto"/>
        <w:rPr>
          <w:spacing w:val="5"/>
          <w:kern w:val="1"/>
        </w:rPr>
      </w:pPr>
    </w:p>
    <w:p w14:paraId="3605D3A7" w14:textId="7B365469" w:rsidR="006871C9" w:rsidRDefault="006871C9" w:rsidP="006871C9">
      <w:pPr>
        <w:widowControl w:val="0"/>
        <w:autoSpaceDE w:val="0"/>
        <w:autoSpaceDN w:val="0"/>
        <w:adjustRightInd w:val="0"/>
        <w:spacing w:before="120" w:line="226" w:lineRule="auto"/>
        <w:rPr>
          <w:spacing w:val="5"/>
          <w:kern w:val="1"/>
        </w:rPr>
      </w:pPr>
    </w:p>
    <w:p w14:paraId="6E514A9C" w14:textId="77777777" w:rsidR="001D5CFD" w:rsidRDefault="001D5CFD" w:rsidP="006871C9">
      <w:pPr>
        <w:widowControl w:val="0"/>
        <w:autoSpaceDE w:val="0"/>
        <w:autoSpaceDN w:val="0"/>
        <w:adjustRightInd w:val="0"/>
        <w:spacing w:before="120" w:line="226" w:lineRule="auto"/>
        <w:rPr>
          <w:spacing w:val="5"/>
          <w:kern w:val="1"/>
        </w:rPr>
      </w:pPr>
    </w:p>
    <w:p w14:paraId="3920B30F" w14:textId="504479E7" w:rsidR="006871C9"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w:t>
      </w:r>
      <w:r>
        <w:rPr>
          <w:spacing w:val="5"/>
          <w:kern w:val="1"/>
        </w:rPr>
        <w:t>Pixel Accuracy</w:t>
      </w:r>
      <w:r>
        <w:rPr>
          <w:spacing w:val="5"/>
          <w:kern w:val="1"/>
        </w:rPr>
        <w:t xml:space="preserve"> of </w:t>
      </w:r>
      <w:r>
        <w:rPr>
          <w:spacing w:val="5"/>
          <w:kern w:val="1"/>
        </w:rPr>
        <w:t>Different Models</w:t>
      </w:r>
    </w:p>
    <w:p w14:paraId="32B2E29D" w14:textId="752739F4" w:rsidR="001D5CFD" w:rsidRDefault="001D5CFD" w:rsidP="001C2FD4">
      <w:pPr>
        <w:widowControl w:val="0"/>
        <w:autoSpaceDE w:val="0"/>
        <w:autoSpaceDN w:val="0"/>
        <w:adjustRightInd w:val="0"/>
        <w:spacing w:before="120" w:line="226" w:lineRule="auto"/>
        <w:rPr>
          <w:spacing w:val="5"/>
          <w:kern w:val="1"/>
        </w:rPr>
      </w:pPr>
      <w:r>
        <w:rPr>
          <w:spacing w:val="5"/>
          <w:kern w:val="1"/>
        </w:rPr>
        <w:t xml:space="preserve">Table 6 shows the overall pixel accuracy of the five methods, each representing one model and the lower part of the table shows results for specific tasks. </w:t>
      </w:r>
      <w:r w:rsidR="007F4C73">
        <w:rPr>
          <w:spacing w:val="5"/>
          <w:kern w:val="1"/>
        </w:rPr>
        <w:t xml:space="preserve">The segmented output of </w:t>
      </w:r>
      <w:r w:rsidR="001C2FD4">
        <w:rPr>
          <w:spacing w:val="5"/>
          <w:kern w:val="1"/>
        </w:rPr>
        <w:t>four (ID: 1, 2, 4, 9)</w:t>
      </w:r>
      <w:r w:rsidR="007F4C73">
        <w:rPr>
          <w:spacing w:val="5"/>
          <w:kern w:val="1"/>
        </w:rPr>
        <w:t xml:space="preserve"> image</w:t>
      </w:r>
      <w:r w:rsidR="001C2FD4">
        <w:rPr>
          <w:spacing w:val="5"/>
          <w:kern w:val="1"/>
        </w:rPr>
        <w:t>s</w:t>
      </w:r>
      <w:r w:rsidR="007F4C73">
        <w:rPr>
          <w:spacing w:val="5"/>
          <w:kern w:val="1"/>
        </w:rPr>
        <w:t xml:space="preserve"> in the test set</w:t>
      </w:r>
      <w:r w:rsidR="001C2FD4">
        <w:rPr>
          <w:spacing w:val="5"/>
          <w:kern w:val="1"/>
        </w:rPr>
        <w:t xml:space="preserve"> of all different models</w:t>
      </w:r>
      <w:r w:rsidR="007F4C73">
        <w:rPr>
          <w:spacing w:val="5"/>
          <w:kern w:val="1"/>
        </w:rPr>
        <w:t xml:space="preserve"> compared to the visualized ground truth is also attached for comparison of the models</w:t>
      </w:r>
      <w:r w:rsidR="001C2FD4">
        <w:rPr>
          <w:spacing w:val="5"/>
          <w:kern w:val="1"/>
        </w:rPr>
        <w:t>, please see table 6 for the segmented images</w:t>
      </w:r>
      <w:r w:rsidR="007F4C73">
        <w:rPr>
          <w:spacing w:val="5"/>
          <w:kern w:val="1"/>
        </w:rPr>
        <w:t>.</w:t>
      </w:r>
    </w:p>
    <w:p w14:paraId="7CE74E88" w14:textId="77777777" w:rsidR="00271C72" w:rsidRDefault="00271C72" w:rsidP="001C2FD4">
      <w:pPr>
        <w:widowControl w:val="0"/>
        <w:autoSpaceDE w:val="0"/>
        <w:autoSpaceDN w:val="0"/>
        <w:adjustRightInd w:val="0"/>
        <w:spacing w:before="120" w:line="226" w:lineRule="auto"/>
        <w:rPr>
          <w:spacing w:val="5"/>
          <w:kern w:val="1"/>
        </w:rPr>
      </w:pPr>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3ED6FDA4" w14:textId="77777777" w:rsidTr="00271C72">
        <w:tc>
          <w:tcPr>
            <w:tcW w:w="1072" w:type="dxa"/>
          </w:tcPr>
          <w:p w14:paraId="7051B1E0" w14:textId="412969C0" w:rsidR="00BE0CCE" w:rsidRPr="00271C72" w:rsidRDefault="001C2FD4" w:rsidP="001C2FD4">
            <w:pPr>
              <w:jc w:val="center"/>
              <w:rPr>
                <w:b/>
                <w:bCs/>
                <w:i/>
                <w:iCs/>
                <w:sz w:val="16"/>
                <w:szCs w:val="16"/>
              </w:rPr>
            </w:pPr>
            <w:r w:rsidRPr="00271C72">
              <w:rPr>
                <w:rFonts w:hint="eastAsia"/>
                <w:b/>
                <w:bCs/>
                <w:i/>
                <w:iCs/>
                <w:sz w:val="16"/>
                <w:szCs w:val="16"/>
              </w:rPr>
              <w:t>I</w:t>
            </w:r>
            <w:r w:rsidRPr="00271C72">
              <w:rPr>
                <w:b/>
                <w:bCs/>
                <w:i/>
                <w:iCs/>
                <w:sz w:val="16"/>
                <w:szCs w:val="16"/>
              </w:rPr>
              <w:t>mage ID</w:t>
            </w:r>
          </w:p>
        </w:tc>
        <w:tc>
          <w:tcPr>
            <w:tcW w:w="3147" w:type="dxa"/>
          </w:tcPr>
          <w:p w14:paraId="0921DA4F" w14:textId="77777777" w:rsidR="00BE0CCE" w:rsidRPr="00271C72" w:rsidRDefault="00BE0CCE" w:rsidP="001C2FD4">
            <w:pPr>
              <w:jc w:val="center"/>
              <w:rPr>
                <w:b/>
                <w:bCs/>
                <w:i/>
                <w:iCs/>
                <w:noProof/>
                <w:sz w:val="16"/>
                <w:szCs w:val="16"/>
              </w:rPr>
            </w:pPr>
            <w:r w:rsidRPr="00271C72">
              <w:rPr>
                <w:rFonts w:hint="eastAsia"/>
                <w:b/>
                <w:bCs/>
                <w:i/>
                <w:iCs/>
                <w:noProof/>
                <w:sz w:val="16"/>
                <w:szCs w:val="16"/>
              </w:rPr>
              <w:t>9</w:t>
            </w:r>
          </w:p>
        </w:tc>
        <w:tc>
          <w:tcPr>
            <w:tcW w:w="3917" w:type="dxa"/>
          </w:tcPr>
          <w:p w14:paraId="72C0CCF5" w14:textId="77777777" w:rsidR="00BE0CCE" w:rsidRPr="00271C72" w:rsidRDefault="00BE0CCE" w:rsidP="001C2FD4">
            <w:pPr>
              <w:jc w:val="center"/>
              <w:rPr>
                <w:b/>
                <w:bCs/>
                <w:i/>
                <w:iCs/>
                <w:noProof/>
                <w:sz w:val="16"/>
                <w:szCs w:val="16"/>
              </w:rPr>
            </w:pPr>
            <w:r w:rsidRPr="00271C72">
              <w:rPr>
                <w:rFonts w:hint="eastAsia"/>
                <w:b/>
                <w:bCs/>
                <w:i/>
                <w:iCs/>
                <w:noProof/>
                <w:sz w:val="16"/>
                <w:szCs w:val="16"/>
              </w:rPr>
              <w:t>4</w:t>
            </w:r>
          </w:p>
        </w:tc>
      </w:tr>
      <w:tr w:rsidR="00BE0CCE" w14:paraId="69E2B8CC" w14:textId="77777777" w:rsidTr="00271C72">
        <w:tc>
          <w:tcPr>
            <w:tcW w:w="1072" w:type="dxa"/>
          </w:tcPr>
          <w:p w14:paraId="58CD5105" w14:textId="5B92424E" w:rsidR="00BE0CCE" w:rsidRPr="00271C72" w:rsidRDefault="00BE0CCE" w:rsidP="001C2FD4">
            <w:pPr>
              <w:jc w:val="center"/>
              <w:rPr>
                <w:b/>
                <w:bCs/>
                <w:i/>
                <w:iCs/>
                <w:sz w:val="16"/>
                <w:szCs w:val="16"/>
              </w:rPr>
            </w:pPr>
            <w:r w:rsidRPr="00271C72">
              <w:rPr>
                <w:b/>
                <w:bCs/>
                <w:i/>
                <w:iCs/>
                <w:sz w:val="16"/>
                <w:szCs w:val="16"/>
              </w:rPr>
              <w:t>Ground truth</w:t>
            </w:r>
          </w:p>
        </w:tc>
        <w:tc>
          <w:tcPr>
            <w:tcW w:w="3147" w:type="dxa"/>
          </w:tcPr>
          <w:p w14:paraId="57AA21DA" w14:textId="77777777" w:rsidR="00BE0CCE" w:rsidRDefault="00BE0CCE" w:rsidP="001C2FD4">
            <w:pPr>
              <w:jc w:val="center"/>
            </w:pPr>
            <w:r>
              <w:rPr>
                <w:noProof/>
              </w:rPr>
              <w:drawing>
                <wp:inline distT="0" distB="0" distL="0" distR="0" wp14:anchorId="1D375A81" wp14:editId="515E1643">
                  <wp:extent cx="2160000" cy="10800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34E19DC2" w14:textId="77777777" w:rsidR="00BE0CCE" w:rsidRDefault="00BE0CCE" w:rsidP="001C2FD4">
            <w:pPr>
              <w:jc w:val="center"/>
              <w:rPr>
                <w:noProof/>
              </w:rPr>
            </w:pPr>
            <w:r>
              <w:rPr>
                <w:noProof/>
              </w:rPr>
              <w:drawing>
                <wp:inline distT="0" distB="0" distL="0" distR="0" wp14:anchorId="2AE2CCA2" wp14:editId="046DB319">
                  <wp:extent cx="2160000" cy="10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80D38C8" w14:textId="77777777" w:rsidTr="00271C72">
        <w:tc>
          <w:tcPr>
            <w:tcW w:w="1072" w:type="dxa"/>
          </w:tcPr>
          <w:p w14:paraId="39D85DB9" w14:textId="1F415FD8"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model</w:t>
            </w:r>
          </w:p>
        </w:tc>
        <w:tc>
          <w:tcPr>
            <w:tcW w:w="3147" w:type="dxa"/>
          </w:tcPr>
          <w:p w14:paraId="3C906676" w14:textId="77777777" w:rsidR="00BE0CCE" w:rsidRDefault="00BE0CCE" w:rsidP="001C2FD4">
            <w:pPr>
              <w:jc w:val="center"/>
            </w:pPr>
            <w:r>
              <w:rPr>
                <w:noProof/>
              </w:rPr>
              <w:drawing>
                <wp:inline distT="0" distB="0" distL="0" distR="0" wp14:anchorId="2E17F311" wp14:editId="73F0243B">
                  <wp:extent cx="2160000" cy="10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0AB7980F" w14:textId="77777777" w:rsidR="00BE0CCE" w:rsidRDefault="00BE0CCE" w:rsidP="001C2FD4">
            <w:pPr>
              <w:jc w:val="center"/>
              <w:rPr>
                <w:noProof/>
              </w:rPr>
            </w:pPr>
            <w:r>
              <w:rPr>
                <w:noProof/>
              </w:rPr>
              <w:drawing>
                <wp:inline distT="0" distB="0" distL="0" distR="0" wp14:anchorId="622FA474" wp14:editId="2B6DED76">
                  <wp:extent cx="2160000" cy="10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F39C39D" w14:textId="77777777" w:rsidTr="00271C72">
        <w:tc>
          <w:tcPr>
            <w:tcW w:w="1072" w:type="dxa"/>
          </w:tcPr>
          <w:p w14:paraId="5E48501C" w14:textId="3BBEAFF7"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trained by</w:t>
            </w:r>
            <w:r w:rsidRPr="00271C72">
              <w:rPr>
                <w:b/>
                <w:bCs/>
                <w:i/>
                <w:iCs/>
                <w:sz w:val="16"/>
                <w:szCs w:val="16"/>
              </w:rPr>
              <w:t xml:space="preserve"> augm</w:t>
            </w:r>
            <w:r w:rsidRPr="00271C72">
              <w:rPr>
                <w:b/>
                <w:bCs/>
                <w:i/>
                <w:iCs/>
                <w:sz w:val="16"/>
                <w:szCs w:val="16"/>
              </w:rPr>
              <w:t>ented data</w:t>
            </w:r>
          </w:p>
        </w:tc>
        <w:tc>
          <w:tcPr>
            <w:tcW w:w="3147" w:type="dxa"/>
          </w:tcPr>
          <w:p w14:paraId="17361AE4" w14:textId="77777777" w:rsidR="00BE0CCE" w:rsidRDefault="00BE0CCE" w:rsidP="001C2FD4">
            <w:pPr>
              <w:jc w:val="center"/>
              <w:rPr>
                <w:noProof/>
              </w:rPr>
            </w:pPr>
            <w:r>
              <w:rPr>
                <w:noProof/>
              </w:rPr>
              <w:drawing>
                <wp:inline distT="0" distB="0" distL="0" distR="0" wp14:anchorId="5877BBF5" wp14:editId="03CF1549">
                  <wp:extent cx="2160000" cy="1080000"/>
                  <wp:effectExtent l="0" t="0" r="0" b="0"/>
                  <wp:docPr id="21" name="图片 21" descr="图片包含 室内,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11B252B4" w14:textId="77777777" w:rsidR="00BE0CCE" w:rsidRDefault="00BE0CCE" w:rsidP="001C2FD4">
            <w:pPr>
              <w:jc w:val="center"/>
              <w:rPr>
                <w:noProof/>
              </w:rPr>
            </w:pPr>
            <w:r>
              <w:rPr>
                <w:noProof/>
              </w:rPr>
              <w:drawing>
                <wp:inline distT="0" distB="0" distL="0" distR="0" wp14:anchorId="393D4085" wp14:editId="692C5417">
                  <wp:extent cx="2160000" cy="1080000"/>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5D2F3CD" w14:textId="77777777" w:rsidTr="00271C72">
        <w:tc>
          <w:tcPr>
            <w:tcW w:w="1072" w:type="dxa"/>
          </w:tcPr>
          <w:p w14:paraId="261237B0" w14:textId="5F478878" w:rsidR="00BE0CCE" w:rsidRPr="00271C72" w:rsidRDefault="00BE0CCE" w:rsidP="001C2FD4">
            <w:pPr>
              <w:jc w:val="center"/>
              <w:rPr>
                <w:b/>
                <w:bCs/>
                <w:i/>
                <w:iCs/>
                <w:sz w:val="16"/>
                <w:szCs w:val="16"/>
              </w:rPr>
            </w:pPr>
            <w:r w:rsidRPr="00271C72">
              <w:rPr>
                <w:b/>
                <w:bCs/>
                <w:i/>
                <w:iCs/>
                <w:sz w:val="16"/>
                <w:szCs w:val="16"/>
              </w:rPr>
              <w:t xml:space="preserve">Baseline </w:t>
            </w:r>
            <w:r w:rsidRPr="00271C72">
              <w:rPr>
                <w:b/>
                <w:bCs/>
                <w:i/>
                <w:iCs/>
                <w:sz w:val="16"/>
                <w:szCs w:val="16"/>
              </w:rPr>
              <w:t>with w</w:t>
            </w:r>
            <w:r w:rsidRPr="00271C72">
              <w:rPr>
                <w:b/>
                <w:bCs/>
                <w:i/>
                <w:iCs/>
                <w:sz w:val="16"/>
                <w:szCs w:val="16"/>
              </w:rPr>
              <w:t>eighted loss</w:t>
            </w:r>
          </w:p>
        </w:tc>
        <w:tc>
          <w:tcPr>
            <w:tcW w:w="3147" w:type="dxa"/>
          </w:tcPr>
          <w:p w14:paraId="23EF2E69" w14:textId="77777777" w:rsidR="00BE0CCE" w:rsidRDefault="00BE0CCE" w:rsidP="001C2FD4">
            <w:pPr>
              <w:jc w:val="center"/>
              <w:rPr>
                <w:noProof/>
              </w:rPr>
            </w:pPr>
            <w:r>
              <w:rPr>
                <w:noProof/>
              </w:rPr>
              <w:drawing>
                <wp:inline distT="0" distB="0" distL="0" distR="0" wp14:anchorId="4999970D" wp14:editId="3BFD5AC9">
                  <wp:extent cx="2160000" cy="1080000"/>
                  <wp:effectExtent l="0" t="0" r="0" b="0"/>
                  <wp:docPr id="35" name="图片 35" descr="图片包含 船,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29D432F6" w14:textId="77777777" w:rsidR="00BE0CCE" w:rsidRDefault="00BE0CCE" w:rsidP="001C2FD4">
            <w:pPr>
              <w:jc w:val="center"/>
              <w:rPr>
                <w:noProof/>
              </w:rPr>
            </w:pPr>
            <w:r>
              <w:rPr>
                <w:noProof/>
              </w:rPr>
              <w:drawing>
                <wp:inline distT="0" distB="0" distL="0" distR="0" wp14:anchorId="79DA059A" wp14:editId="54000A17">
                  <wp:extent cx="2160000" cy="1080000"/>
                  <wp:effectExtent l="0" t="0" r="0" b="0"/>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BFA07AD" w14:textId="77777777" w:rsidTr="00271C72">
        <w:tc>
          <w:tcPr>
            <w:tcW w:w="1072" w:type="dxa"/>
          </w:tcPr>
          <w:p w14:paraId="28DFBE30" w14:textId="5682AD33" w:rsidR="00BE0CCE" w:rsidRPr="00271C72" w:rsidRDefault="00BE0CCE" w:rsidP="001C2FD4">
            <w:pPr>
              <w:jc w:val="center"/>
              <w:rPr>
                <w:b/>
                <w:bCs/>
                <w:i/>
                <w:iCs/>
                <w:sz w:val="16"/>
                <w:szCs w:val="16"/>
              </w:rPr>
            </w:pPr>
            <w:r w:rsidRPr="00271C72">
              <w:rPr>
                <w:b/>
                <w:bCs/>
                <w:i/>
                <w:iCs/>
                <w:sz w:val="16"/>
                <w:szCs w:val="16"/>
              </w:rPr>
              <w:t xml:space="preserve">Baseline with </w:t>
            </w:r>
            <w:r w:rsidRPr="00271C72">
              <w:rPr>
                <w:b/>
                <w:bCs/>
                <w:i/>
                <w:iCs/>
                <w:sz w:val="16"/>
                <w:szCs w:val="16"/>
              </w:rPr>
              <w:t>dice</w:t>
            </w:r>
            <w:r w:rsidRPr="00271C72">
              <w:rPr>
                <w:b/>
                <w:bCs/>
                <w:i/>
                <w:iCs/>
                <w:sz w:val="16"/>
                <w:szCs w:val="16"/>
              </w:rPr>
              <w:t xml:space="preserve"> loss</w:t>
            </w:r>
          </w:p>
        </w:tc>
        <w:tc>
          <w:tcPr>
            <w:tcW w:w="3147" w:type="dxa"/>
          </w:tcPr>
          <w:p w14:paraId="2A90128D" w14:textId="77777777" w:rsidR="00BE0CCE" w:rsidRDefault="00BE0CCE" w:rsidP="001C2FD4">
            <w:pPr>
              <w:jc w:val="center"/>
            </w:pPr>
            <w:r>
              <w:rPr>
                <w:noProof/>
              </w:rPr>
              <w:drawing>
                <wp:inline distT="0" distB="0" distL="0" distR="0" wp14:anchorId="2F4BA4D2" wp14:editId="18CAD236">
                  <wp:extent cx="2160000" cy="1079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079996"/>
                          </a:xfrm>
                          <a:prstGeom prst="rect">
                            <a:avLst/>
                          </a:prstGeom>
                        </pic:spPr>
                      </pic:pic>
                    </a:graphicData>
                  </a:graphic>
                </wp:inline>
              </w:drawing>
            </w:r>
          </w:p>
        </w:tc>
        <w:tc>
          <w:tcPr>
            <w:tcW w:w="3917" w:type="dxa"/>
          </w:tcPr>
          <w:p w14:paraId="74248043" w14:textId="77777777" w:rsidR="00BE0CCE" w:rsidRDefault="00BE0CCE" w:rsidP="001C2FD4">
            <w:pPr>
              <w:jc w:val="center"/>
              <w:rPr>
                <w:noProof/>
              </w:rPr>
            </w:pPr>
            <w:r>
              <w:rPr>
                <w:noProof/>
              </w:rPr>
              <w:drawing>
                <wp:inline distT="0" distB="0" distL="0" distR="0" wp14:anchorId="64F4AFFA" wp14:editId="0F8AAA34">
                  <wp:extent cx="21600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7244B9F" w14:textId="77777777" w:rsidTr="00271C72">
        <w:tc>
          <w:tcPr>
            <w:tcW w:w="1072" w:type="dxa"/>
          </w:tcPr>
          <w:p w14:paraId="02055CEF" w14:textId="22E0F074" w:rsidR="00BE0CCE" w:rsidRPr="00271C72" w:rsidRDefault="00BE0CCE" w:rsidP="001C2FD4">
            <w:pPr>
              <w:jc w:val="center"/>
              <w:rPr>
                <w:b/>
                <w:bCs/>
                <w:i/>
                <w:iCs/>
                <w:sz w:val="16"/>
                <w:szCs w:val="16"/>
              </w:rPr>
            </w:pPr>
            <w:r w:rsidRPr="00271C72">
              <w:rPr>
                <w:b/>
                <w:bCs/>
                <w:i/>
                <w:iCs/>
                <w:sz w:val="16"/>
                <w:szCs w:val="16"/>
              </w:rPr>
              <w:t>Modified ResNet-50</w:t>
            </w:r>
          </w:p>
        </w:tc>
        <w:tc>
          <w:tcPr>
            <w:tcW w:w="3147" w:type="dxa"/>
          </w:tcPr>
          <w:p w14:paraId="22CAE237" w14:textId="77777777" w:rsidR="00BE0CCE" w:rsidRDefault="00BE0CCE" w:rsidP="001C2FD4">
            <w:pPr>
              <w:jc w:val="center"/>
            </w:pPr>
            <w:r>
              <w:rPr>
                <w:noProof/>
              </w:rPr>
              <w:drawing>
                <wp:inline distT="0" distB="0" distL="0" distR="0" wp14:anchorId="0029051E" wp14:editId="68DE6D9D">
                  <wp:extent cx="2160000"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5C5523F5" w14:textId="77777777" w:rsidR="00BE0CCE" w:rsidRDefault="00BE0CCE" w:rsidP="001C2FD4">
            <w:pPr>
              <w:jc w:val="center"/>
              <w:rPr>
                <w:noProof/>
              </w:rPr>
            </w:pPr>
            <w:r>
              <w:rPr>
                <w:noProof/>
              </w:rPr>
              <w:drawing>
                <wp:inline distT="0" distB="0" distL="0" distR="0" wp14:anchorId="218CACF9" wp14:editId="38F2631A">
                  <wp:extent cx="2160000"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rsidRPr="00BE0CCE" w14:paraId="7103FF90" w14:textId="77777777" w:rsidTr="00271C72">
        <w:tc>
          <w:tcPr>
            <w:tcW w:w="1072" w:type="dxa"/>
          </w:tcPr>
          <w:p w14:paraId="46760421" w14:textId="6977D54F" w:rsidR="00BE0CCE" w:rsidRPr="00271C72" w:rsidRDefault="00BE0CCE" w:rsidP="001C2FD4">
            <w:pPr>
              <w:jc w:val="center"/>
              <w:rPr>
                <w:b/>
                <w:bCs/>
                <w:i/>
                <w:iCs/>
                <w:sz w:val="16"/>
                <w:szCs w:val="16"/>
              </w:rPr>
            </w:pPr>
            <w:r w:rsidRPr="00271C72">
              <w:rPr>
                <w:b/>
                <w:bCs/>
                <w:i/>
                <w:iCs/>
                <w:sz w:val="16"/>
                <w:szCs w:val="16"/>
              </w:rPr>
              <w:t xml:space="preserve">Modified </w:t>
            </w:r>
            <w:r w:rsidRPr="00271C72">
              <w:rPr>
                <w:b/>
                <w:bCs/>
                <w:i/>
                <w:iCs/>
                <w:sz w:val="16"/>
                <w:szCs w:val="16"/>
              </w:rPr>
              <w:t>U</w:t>
            </w:r>
            <w:r w:rsidRPr="00271C72">
              <w:rPr>
                <w:b/>
                <w:bCs/>
                <w:i/>
                <w:iCs/>
                <w:sz w:val="16"/>
                <w:szCs w:val="16"/>
              </w:rPr>
              <w:t>-N</w:t>
            </w:r>
            <w:r w:rsidRPr="00271C72">
              <w:rPr>
                <w:b/>
                <w:bCs/>
                <w:i/>
                <w:iCs/>
                <w:sz w:val="16"/>
                <w:szCs w:val="16"/>
              </w:rPr>
              <w:t>et</w:t>
            </w:r>
          </w:p>
        </w:tc>
        <w:tc>
          <w:tcPr>
            <w:tcW w:w="3147" w:type="dxa"/>
          </w:tcPr>
          <w:p w14:paraId="38893916" w14:textId="77777777" w:rsidR="00BE0CCE" w:rsidRDefault="00BE0CCE" w:rsidP="001C2FD4">
            <w:pPr>
              <w:jc w:val="center"/>
              <w:rPr>
                <w:noProof/>
              </w:rPr>
            </w:pPr>
            <w:r>
              <w:rPr>
                <w:noProof/>
              </w:rPr>
              <w:drawing>
                <wp:inline distT="0" distB="0" distL="0" distR="0" wp14:anchorId="76EED44F" wp14:editId="38DA61EC">
                  <wp:extent cx="2160000" cy="10800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035FC555" w14:textId="77777777" w:rsidR="00BE0CCE" w:rsidRDefault="00BE0CCE" w:rsidP="001C2FD4">
            <w:pPr>
              <w:jc w:val="center"/>
              <w:rPr>
                <w:noProof/>
              </w:rPr>
            </w:pPr>
            <w:r>
              <w:rPr>
                <w:noProof/>
              </w:rPr>
              <w:drawing>
                <wp:inline distT="0" distB="0" distL="0" distR="0" wp14:anchorId="03FBB67E" wp14:editId="3075A7B0">
                  <wp:extent cx="2160000" cy="10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E576A3C" w14:textId="77777777" w:rsidTr="00271C72">
        <w:tc>
          <w:tcPr>
            <w:tcW w:w="1072" w:type="dxa"/>
          </w:tcPr>
          <w:p w14:paraId="417036B1" w14:textId="52F6DA1E" w:rsidR="00BE0CCE" w:rsidRPr="00271C72" w:rsidRDefault="00BE0CCE" w:rsidP="001C2FD4">
            <w:pPr>
              <w:jc w:val="center"/>
              <w:rPr>
                <w:b/>
                <w:bCs/>
                <w:i/>
                <w:iCs/>
                <w:sz w:val="16"/>
                <w:szCs w:val="16"/>
              </w:rPr>
            </w:pPr>
            <w:r w:rsidRPr="00271C72">
              <w:rPr>
                <w:b/>
                <w:bCs/>
                <w:i/>
                <w:iCs/>
                <w:sz w:val="16"/>
                <w:szCs w:val="16"/>
              </w:rPr>
              <w:lastRenderedPageBreak/>
              <w:t>Deepl</w:t>
            </w:r>
            <w:r w:rsidRPr="00271C72">
              <w:rPr>
                <w:b/>
                <w:bCs/>
                <w:i/>
                <w:iCs/>
                <w:sz w:val="16"/>
                <w:szCs w:val="16"/>
              </w:rPr>
              <w:t>a</w:t>
            </w:r>
            <w:r w:rsidRPr="00271C72">
              <w:rPr>
                <w:b/>
                <w:bCs/>
                <w:i/>
                <w:iCs/>
                <w:sz w:val="16"/>
                <w:szCs w:val="16"/>
              </w:rPr>
              <w:t>bv3</w:t>
            </w:r>
          </w:p>
        </w:tc>
        <w:tc>
          <w:tcPr>
            <w:tcW w:w="3147" w:type="dxa"/>
          </w:tcPr>
          <w:p w14:paraId="08EEF60D" w14:textId="77777777" w:rsidR="00BE0CCE" w:rsidRDefault="00BE0CCE" w:rsidP="001C2FD4">
            <w:pPr>
              <w:jc w:val="center"/>
            </w:pPr>
            <w:r>
              <w:rPr>
                <w:noProof/>
              </w:rPr>
              <w:drawing>
                <wp:inline distT="0" distB="0" distL="0" distR="0" wp14:anchorId="2B5BAFFA" wp14:editId="433E2E63">
                  <wp:extent cx="2160000" cy="10800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52620AB7" w14:textId="77777777" w:rsidR="00BE0CCE" w:rsidRDefault="00BE0CCE" w:rsidP="001C2FD4">
            <w:pPr>
              <w:jc w:val="center"/>
              <w:rPr>
                <w:noProof/>
              </w:rPr>
            </w:pPr>
            <w:r>
              <w:rPr>
                <w:noProof/>
              </w:rPr>
              <w:drawing>
                <wp:inline distT="0" distB="0" distL="0" distR="0" wp14:anchorId="3CA2A86D" wp14:editId="109E29BB">
                  <wp:extent cx="216000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BF55128" w14:textId="77777777" w:rsidTr="00271C72">
        <w:tc>
          <w:tcPr>
            <w:tcW w:w="1072" w:type="dxa"/>
          </w:tcPr>
          <w:p w14:paraId="7A937282" w14:textId="3DDC8F68" w:rsidR="00BE0CCE" w:rsidRPr="00271C72" w:rsidRDefault="00BE0CCE" w:rsidP="001C2FD4">
            <w:pPr>
              <w:jc w:val="center"/>
              <w:rPr>
                <w:b/>
                <w:bCs/>
                <w:i/>
                <w:iCs/>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147" w:type="dxa"/>
          </w:tcPr>
          <w:p w14:paraId="059CE908" w14:textId="77777777" w:rsidR="00BE0CCE" w:rsidRDefault="00BE0CCE" w:rsidP="001C2FD4">
            <w:pPr>
              <w:jc w:val="center"/>
            </w:pPr>
            <w:r>
              <w:rPr>
                <w:noProof/>
              </w:rPr>
              <w:drawing>
                <wp:inline distT="0" distB="0" distL="0" distR="0" wp14:anchorId="2F2B938D" wp14:editId="2C449DAF">
                  <wp:extent cx="2160000" cy="10800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6FA4787F" w14:textId="77777777" w:rsidR="00BE0CCE" w:rsidRDefault="00BE0CCE" w:rsidP="001C2FD4">
            <w:pPr>
              <w:jc w:val="center"/>
              <w:rPr>
                <w:noProof/>
              </w:rPr>
            </w:pPr>
            <w:r>
              <w:rPr>
                <w:noProof/>
              </w:rPr>
              <w:drawing>
                <wp:inline distT="0" distB="0" distL="0" distR="0" wp14:anchorId="63DF8C0D" wp14:editId="56DD4669">
                  <wp:extent cx="2160000" cy="10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56A2E6B5" w14:textId="6267AAA5" w:rsidR="001D5CFD" w:rsidRDefault="001D5CFD" w:rsidP="006F2047">
      <w:pPr>
        <w:widowControl w:val="0"/>
        <w:autoSpaceDE w:val="0"/>
        <w:autoSpaceDN w:val="0"/>
        <w:adjustRightInd w:val="0"/>
        <w:spacing w:before="120" w:line="226" w:lineRule="auto"/>
        <w:jc w:val="both"/>
        <w:rPr>
          <w:spacing w:val="5"/>
          <w:kern w:val="1"/>
        </w:rPr>
      </w:pPr>
    </w:p>
    <w:tbl>
      <w:tblPr>
        <w:tblStyle w:val="a5"/>
        <w:tblW w:w="8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0058CCFD" w14:textId="77777777" w:rsidTr="00271C72">
        <w:trPr>
          <w:jc w:val="center"/>
        </w:trPr>
        <w:tc>
          <w:tcPr>
            <w:tcW w:w="1072" w:type="dxa"/>
          </w:tcPr>
          <w:p w14:paraId="0054F202" w14:textId="3EC85698" w:rsidR="00BE0CCE" w:rsidRPr="00271C72" w:rsidRDefault="001C2FD4" w:rsidP="00271C72">
            <w:pPr>
              <w:rPr>
                <w:rFonts w:hint="eastAsia"/>
                <w:b/>
                <w:bCs/>
                <w:i/>
                <w:iCs/>
                <w:noProof/>
                <w:sz w:val="16"/>
                <w:szCs w:val="16"/>
              </w:rPr>
            </w:pPr>
            <w:r w:rsidRPr="00271C72">
              <w:rPr>
                <w:rFonts w:hint="eastAsia"/>
                <w:b/>
                <w:bCs/>
                <w:i/>
                <w:iCs/>
                <w:noProof/>
                <w:sz w:val="16"/>
                <w:szCs w:val="16"/>
              </w:rPr>
              <w:t>I</w:t>
            </w:r>
            <w:r w:rsidRPr="00271C72">
              <w:rPr>
                <w:b/>
                <w:bCs/>
                <w:i/>
                <w:iCs/>
                <w:noProof/>
                <w:sz w:val="16"/>
                <w:szCs w:val="16"/>
              </w:rPr>
              <w:t>mage ID</w:t>
            </w:r>
          </w:p>
        </w:tc>
        <w:tc>
          <w:tcPr>
            <w:tcW w:w="3532" w:type="dxa"/>
          </w:tcPr>
          <w:p w14:paraId="2EABFE44" w14:textId="41892E3D" w:rsidR="00BE0CCE" w:rsidRPr="00271C72" w:rsidRDefault="00BE0CCE" w:rsidP="00271C72">
            <w:pPr>
              <w:rPr>
                <w:b/>
                <w:bCs/>
                <w:i/>
                <w:iCs/>
                <w:noProof/>
                <w:sz w:val="16"/>
                <w:szCs w:val="16"/>
              </w:rPr>
            </w:pPr>
            <w:r w:rsidRPr="00271C72">
              <w:rPr>
                <w:rFonts w:hint="eastAsia"/>
                <w:b/>
                <w:bCs/>
                <w:i/>
                <w:iCs/>
                <w:noProof/>
                <w:sz w:val="16"/>
                <w:szCs w:val="16"/>
              </w:rPr>
              <w:t>2</w:t>
            </w:r>
          </w:p>
        </w:tc>
        <w:tc>
          <w:tcPr>
            <w:tcW w:w="3532" w:type="dxa"/>
          </w:tcPr>
          <w:p w14:paraId="174655DD" w14:textId="77777777" w:rsidR="00BE0CCE" w:rsidRPr="00271C72" w:rsidRDefault="00BE0CCE" w:rsidP="00271C72">
            <w:pPr>
              <w:rPr>
                <w:b/>
                <w:bCs/>
                <w:i/>
                <w:iCs/>
                <w:noProof/>
                <w:sz w:val="16"/>
                <w:szCs w:val="16"/>
              </w:rPr>
            </w:pPr>
            <w:r w:rsidRPr="00271C72">
              <w:rPr>
                <w:rFonts w:hint="eastAsia"/>
                <w:b/>
                <w:bCs/>
                <w:i/>
                <w:iCs/>
                <w:noProof/>
                <w:sz w:val="16"/>
                <w:szCs w:val="16"/>
              </w:rPr>
              <w:t>1</w:t>
            </w:r>
          </w:p>
        </w:tc>
      </w:tr>
      <w:tr w:rsidR="00BE0CCE" w14:paraId="209FC6C4" w14:textId="77777777" w:rsidTr="00271C72">
        <w:trPr>
          <w:jc w:val="center"/>
        </w:trPr>
        <w:tc>
          <w:tcPr>
            <w:tcW w:w="1072" w:type="dxa"/>
          </w:tcPr>
          <w:p w14:paraId="6107A2A5" w14:textId="67C928D3" w:rsidR="00BE0CCE" w:rsidRPr="00271C72" w:rsidRDefault="00BE0CCE" w:rsidP="00271C72">
            <w:pPr>
              <w:rPr>
                <w:b/>
                <w:bCs/>
                <w:i/>
                <w:iCs/>
                <w:noProof/>
                <w:sz w:val="16"/>
                <w:szCs w:val="16"/>
              </w:rPr>
            </w:pPr>
            <w:r w:rsidRPr="00271C72">
              <w:rPr>
                <w:b/>
                <w:bCs/>
                <w:i/>
                <w:iCs/>
                <w:sz w:val="16"/>
                <w:szCs w:val="16"/>
              </w:rPr>
              <w:t>Ground truth</w:t>
            </w:r>
          </w:p>
        </w:tc>
        <w:tc>
          <w:tcPr>
            <w:tcW w:w="3532" w:type="dxa"/>
          </w:tcPr>
          <w:p w14:paraId="69BCC73F" w14:textId="407257D0" w:rsidR="00BE0CCE" w:rsidRDefault="00BE0CCE" w:rsidP="00271C72">
            <w:pPr>
              <w:rPr>
                <w:noProof/>
              </w:rPr>
            </w:pPr>
            <w:r>
              <w:rPr>
                <w:noProof/>
              </w:rPr>
              <w:drawing>
                <wp:inline distT="0" distB="0" distL="0" distR="0" wp14:anchorId="0B0FFC34" wp14:editId="1ED93009">
                  <wp:extent cx="2160000" cy="108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A34A4B7" w14:textId="77777777" w:rsidR="00BE0CCE" w:rsidRDefault="00BE0CCE" w:rsidP="00271C72">
            <w:pPr>
              <w:rPr>
                <w:noProof/>
              </w:rPr>
            </w:pPr>
            <w:r>
              <w:rPr>
                <w:noProof/>
              </w:rPr>
              <w:drawing>
                <wp:inline distT="0" distB="0" distL="0" distR="0" wp14:anchorId="7FAB095B" wp14:editId="6A709272">
                  <wp:extent cx="2160000" cy="10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8A4CA48" w14:textId="77777777" w:rsidTr="00271C72">
        <w:trPr>
          <w:jc w:val="center"/>
        </w:trPr>
        <w:tc>
          <w:tcPr>
            <w:tcW w:w="1072" w:type="dxa"/>
          </w:tcPr>
          <w:p w14:paraId="3D26ED37" w14:textId="2B3013D3" w:rsidR="00BE0CCE" w:rsidRPr="00271C72" w:rsidRDefault="00BE0CCE" w:rsidP="00271C72">
            <w:pPr>
              <w:rPr>
                <w:b/>
                <w:bCs/>
                <w:i/>
                <w:iCs/>
                <w:noProof/>
                <w:sz w:val="16"/>
                <w:szCs w:val="16"/>
              </w:rPr>
            </w:pPr>
            <w:r w:rsidRPr="00271C72">
              <w:rPr>
                <w:b/>
                <w:bCs/>
                <w:i/>
                <w:iCs/>
                <w:sz w:val="16"/>
                <w:szCs w:val="16"/>
              </w:rPr>
              <w:t>Baseline model</w:t>
            </w:r>
          </w:p>
        </w:tc>
        <w:tc>
          <w:tcPr>
            <w:tcW w:w="3532" w:type="dxa"/>
          </w:tcPr>
          <w:p w14:paraId="2C990F37" w14:textId="71D90A11" w:rsidR="00BE0CCE" w:rsidRDefault="00BE0CCE" w:rsidP="00271C72">
            <w:pPr>
              <w:rPr>
                <w:noProof/>
              </w:rPr>
            </w:pPr>
            <w:r>
              <w:rPr>
                <w:noProof/>
              </w:rPr>
              <w:drawing>
                <wp:inline distT="0" distB="0" distL="0" distR="0" wp14:anchorId="220D6247" wp14:editId="168E7A1F">
                  <wp:extent cx="2160000" cy="108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6E98BCC" w14:textId="77777777" w:rsidR="00BE0CCE" w:rsidRDefault="00BE0CCE" w:rsidP="00271C72">
            <w:pPr>
              <w:rPr>
                <w:noProof/>
              </w:rPr>
            </w:pPr>
            <w:r>
              <w:rPr>
                <w:noProof/>
              </w:rPr>
              <w:drawing>
                <wp:inline distT="0" distB="0" distL="0" distR="0" wp14:anchorId="292BE9A4" wp14:editId="430BA28D">
                  <wp:extent cx="2160000" cy="1080000"/>
                  <wp:effectExtent l="0" t="0" r="0" b="0"/>
                  <wp:docPr id="70" name="图片 7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05441205" w14:textId="77777777" w:rsidTr="00271C72">
        <w:trPr>
          <w:jc w:val="center"/>
        </w:trPr>
        <w:tc>
          <w:tcPr>
            <w:tcW w:w="1072" w:type="dxa"/>
          </w:tcPr>
          <w:p w14:paraId="249B130D" w14:textId="6E755214" w:rsidR="00BE0CCE" w:rsidRPr="00271C72" w:rsidRDefault="00BE0CCE" w:rsidP="00271C72">
            <w:pPr>
              <w:rPr>
                <w:b/>
                <w:bCs/>
                <w:i/>
                <w:iCs/>
                <w:noProof/>
                <w:sz w:val="16"/>
                <w:szCs w:val="16"/>
              </w:rPr>
            </w:pPr>
            <w:r w:rsidRPr="00271C72">
              <w:rPr>
                <w:b/>
                <w:bCs/>
                <w:i/>
                <w:iCs/>
                <w:sz w:val="16"/>
                <w:szCs w:val="16"/>
              </w:rPr>
              <w:t>Baseline trained by augmented data</w:t>
            </w:r>
          </w:p>
        </w:tc>
        <w:tc>
          <w:tcPr>
            <w:tcW w:w="3532" w:type="dxa"/>
          </w:tcPr>
          <w:p w14:paraId="74F0F655" w14:textId="539099C7" w:rsidR="00BE0CCE" w:rsidRDefault="00BE0CCE" w:rsidP="00271C72">
            <w:pPr>
              <w:rPr>
                <w:noProof/>
              </w:rPr>
            </w:pPr>
            <w:r>
              <w:rPr>
                <w:noProof/>
              </w:rPr>
              <w:drawing>
                <wp:inline distT="0" distB="0" distL="0" distR="0" wp14:anchorId="17B38EF7" wp14:editId="6FD0D227">
                  <wp:extent cx="2160000" cy="108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5B271456" w14:textId="77777777" w:rsidR="00BE0CCE" w:rsidRDefault="00BE0CCE" w:rsidP="00271C72">
            <w:pPr>
              <w:rPr>
                <w:noProof/>
              </w:rPr>
            </w:pPr>
            <w:r>
              <w:rPr>
                <w:noProof/>
              </w:rPr>
              <w:drawing>
                <wp:inline distT="0" distB="0" distL="0" distR="0" wp14:anchorId="7C666D2E" wp14:editId="230D60EF">
                  <wp:extent cx="2160000" cy="1080000"/>
                  <wp:effectExtent l="0" t="0" r="0" b="0"/>
                  <wp:docPr id="72" name="图片 7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B0776D6" w14:textId="77777777" w:rsidTr="00271C72">
        <w:trPr>
          <w:jc w:val="center"/>
        </w:trPr>
        <w:tc>
          <w:tcPr>
            <w:tcW w:w="1072" w:type="dxa"/>
          </w:tcPr>
          <w:p w14:paraId="0896785E" w14:textId="25DAAD99" w:rsidR="00BE0CCE" w:rsidRPr="00271C72" w:rsidRDefault="00BE0CCE" w:rsidP="00271C72">
            <w:pPr>
              <w:rPr>
                <w:b/>
                <w:bCs/>
                <w:i/>
                <w:iCs/>
                <w:noProof/>
                <w:sz w:val="16"/>
                <w:szCs w:val="16"/>
              </w:rPr>
            </w:pPr>
            <w:r w:rsidRPr="00271C72">
              <w:rPr>
                <w:b/>
                <w:bCs/>
                <w:i/>
                <w:iCs/>
                <w:sz w:val="16"/>
                <w:szCs w:val="16"/>
              </w:rPr>
              <w:t>Baseline with weighted loss</w:t>
            </w:r>
          </w:p>
        </w:tc>
        <w:tc>
          <w:tcPr>
            <w:tcW w:w="3532" w:type="dxa"/>
          </w:tcPr>
          <w:p w14:paraId="1F73F713" w14:textId="56520799" w:rsidR="00BE0CCE" w:rsidRDefault="00BE0CCE" w:rsidP="00271C72">
            <w:pPr>
              <w:rPr>
                <w:noProof/>
              </w:rPr>
            </w:pPr>
            <w:r>
              <w:rPr>
                <w:noProof/>
              </w:rPr>
              <w:drawing>
                <wp:inline distT="0" distB="0" distL="0" distR="0" wp14:anchorId="01AADCD4" wp14:editId="6F449AFB">
                  <wp:extent cx="2160000" cy="108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3EDA62A7" w14:textId="77777777" w:rsidR="00BE0CCE" w:rsidRDefault="00BE0CCE" w:rsidP="00271C72">
            <w:pPr>
              <w:rPr>
                <w:noProof/>
              </w:rPr>
            </w:pPr>
            <w:r>
              <w:rPr>
                <w:noProof/>
              </w:rPr>
              <w:drawing>
                <wp:inline distT="0" distB="0" distL="0" distR="0" wp14:anchorId="2DAC9BCC" wp14:editId="10C26256">
                  <wp:extent cx="2160000" cy="1080000"/>
                  <wp:effectExtent l="0" t="0" r="0" b="0"/>
                  <wp:docPr id="74" name="图片 74"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492D634" w14:textId="77777777" w:rsidTr="00271C72">
        <w:trPr>
          <w:jc w:val="center"/>
        </w:trPr>
        <w:tc>
          <w:tcPr>
            <w:tcW w:w="1072" w:type="dxa"/>
          </w:tcPr>
          <w:p w14:paraId="4D016B4F" w14:textId="51428273" w:rsidR="00BE0CCE" w:rsidRPr="00271C72" w:rsidRDefault="00BE0CCE" w:rsidP="00271C72">
            <w:pPr>
              <w:rPr>
                <w:b/>
                <w:bCs/>
                <w:i/>
                <w:iCs/>
                <w:noProof/>
                <w:sz w:val="16"/>
                <w:szCs w:val="16"/>
              </w:rPr>
            </w:pPr>
            <w:r w:rsidRPr="00271C72">
              <w:rPr>
                <w:b/>
                <w:bCs/>
                <w:i/>
                <w:iCs/>
                <w:sz w:val="16"/>
                <w:szCs w:val="16"/>
              </w:rPr>
              <w:t>Baseline with dice loss</w:t>
            </w:r>
          </w:p>
        </w:tc>
        <w:tc>
          <w:tcPr>
            <w:tcW w:w="3532" w:type="dxa"/>
          </w:tcPr>
          <w:p w14:paraId="4866C53C" w14:textId="54921268" w:rsidR="00BE0CCE" w:rsidRDefault="00BE0CCE" w:rsidP="00271C72">
            <w:pPr>
              <w:rPr>
                <w:noProof/>
              </w:rPr>
            </w:pPr>
            <w:r>
              <w:rPr>
                <w:noProof/>
              </w:rPr>
              <w:drawing>
                <wp:inline distT="0" distB="0" distL="0" distR="0" wp14:anchorId="592BBC46" wp14:editId="0AAE311D">
                  <wp:extent cx="2160000" cy="108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29A9724E" w14:textId="77777777" w:rsidR="00BE0CCE" w:rsidRDefault="00BE0CCE" w:rsidP="00271C72">
            <w:pPr>
              <w:rPr>
                <w:noProof/>
              </w:rPr>
            </w:pPr>
            <w:r>
              <w:rPr>
                <w:noProof/>
              </w:rPr>
              <w:drawing>
                <wp:inline distT="0" distB="0" distL="0" distR="0" wp14:anchorId="7E83D2DC" wp14:editId="34E9BDC1">
                  <wp:extent cx="2160000" cy="1080000"/>
                  <wp:effectExtent l="0" t="0" r="0" b="0"/>
                  <wp:docPr id="76" name="图片 7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1A8D772" w14:textId="77777777" w:rsidTr="00271C72">
        <w:trPr>
          <w:jc w:val="center"/>
        </w:trPr>
        <w:tc>
          <w:tcPr>
            <w:tcW w:w="1072" w:type="dxa"/>
          </w:tcPr>
          <w:p w14:paraId="772F91F4" w14:textId="7F9354A2" w:rsidR="00BE0CCE" w:rsidRPr="00271C72" w:rsidRDefault="00BE0CCE" w:rsidP="00271C72">
            <w:pPr>
              <w:rPr>
                <w:b/>
                <w:bCs/>
                <w:i/>
                <w:iCs/>
                <w:noProof/>
                <w:sz w:val="16"/>
                <w:szCs w:val="16"/>
              </w:rPr>
            </w:pPr>
            <w:r w:rsidRPr="00271C72">
              <w:rPr>
                <w:b/>
                <w:bCs/>
                <w:i/>
                <w:iCs/>
                <w:sz w:val="16"/>
                <w:szCs w:val="16"/>
              </w:rPr>
              <w:lastRenderedPageBreak/>
              <w:t>Modified ResNet-50</w:t>
            </w:r>
          </w:p>
        </w:tc>
        <w:tc>
          <w:tcPr>
            <w:tcW w:w="3532" w:type="dxa"/>
          </w:tcPr>
          <w:p w14:paraId="703067BF" w14:textId="5A2F0BF3" w:rsidR="00BE0CCE" w:rsidRDefault="00BE0CCE" w:rsidP="00271C72">
            <w:r>
              <w:rPr>
                <w:noProof/>
              </w:rPr>
              <w:drawing>
                <wp:inline distT="0" distB="0" distL="0" distR="0" wp14:anchorId="217AEA41" wp14:editId="4F63487D">
                  <wp:extent cx="2160000" cy="108000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0C0908F2" w14:textId="77777777" w:rsidR="00BE0CCE" w:rsidRDefault="00BE0CCE" w:rsidP="00271C72">
            <w:pPr>
              <w:rPr>
                <w:noProof/>
              </w:rPr>
            </w:pPr>
            <w:r>
              <w:rPr>
                <w:noProof/>
              </w:rPr>
              <w:drawing>
                <wp:inline distT="0" distB="0" distL="0" distR="0" wp14:anchorId="6A293282" wp14:editId="19F66FD3">
                  <wp:extent cx="2160000" cy="108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ED2830F" w14:textId="77777777" w:rsidTr="00271C72">
        <w:trPr>
          <w:jc w:val="center"/>
        </w:trPr>
        <w:tc>
          <w:tcPr>
            <w:tcW w:w="1072" w:type="dxa"/>
          </w:tcPr>
          <w:p w14:paraId="373F6CE0" w14:textId="5222C968" w:rsidR="00BE0CCE" w:rsidRPr="00271C72" w:rsidRDefault="00BE0CCE" w:rsidP="00271C72">
            <w:pPr>
              <w:rPr>
                <w:b/>
                <w:bCs/>
                <w:i/>
                <w:iCs/>
                <w:noProof/>
                <w:sz w:val="16"/>
                <w:szCs w:val="16"/>
              </w:rPr>
            </w:pPr>
            <w:r w:rsidRPr="00271C72">
              <w:rPr>
                <w:b/>
                <w:bCs/>
                <w:i/>
                <w:iCs/>
                <w:sz w:val="16"/>
                <w:szCs w:val="16"/>
              </w:rPr>
              <w:t>Modified U-Net</w:t>
            </w:r>
          </w:p>
        </w:tc>
        <w:tc>
          <w:tcPr>
            <w:tcW w:w="3532" w:type="dxa"/>
          </w:tcPr>
          <w:p w14:paraId="555E1EB5" w14:textId="0ADE816C" w:rsidR="00BE0CCE" w:rsidRDefault="00BE0CCE" w:rsidP="00271C72">
            <w:pPr>
              <w:rPr>
                <w:noProof/>
              </w:rPr>
            </w:pPr>
            <w:r>
              <w:rPr>
                <w:noProof/>
              </w:rPr>
              <w:drawing>
                <wp:inline distT="0" distB="0" distL="0" distR="0" wp14:anchorId="5AB05BA8" wp14:editId="41EFC35D">
                  <wp:extent cx="2160000" cy="108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16CCEDFB" w14:textId="77777777" w:rsidR="00BE0CCE" w:rsidRDefault="00BE0CCE" w:rsidP="00271C72">
            <w:pPr>
              <w:rPr>
                <w:noProof/>
              </w:rPr>
            </w:pPr>
            <w:r>
              <w:rPr>
                <w:noProof/>
              </w:rPr>
              <w:drawing>
                <wp:inline distT="0" distB="0" distL="0" distR="0" wp14:anchorId="6C829B69" wp14:editId="18A811A5">
                  <wp:extent cx="2160000" cy="108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32E88A4" w14:textId="77777777" w:rsidTr="00271C72">
        <w:trPr>
          <w:jc w:val="center"/>
        </w:trPr>
        <w:tc>
          <w:tcPr>
            <w:tcW w:w="1072" w:type="dxa"/>
          </w:tcPr>
          <w:p w14:paraId="237BDBC3" w14:textId="1B956CAE" w:rsidR="00BE0CCE" w:rsidRPr="00271C72" w:rsidRDefault="00BE0CCE" w:rsidP="00271C72">
            <w:pPr>
              <w:rPr>
                <w:b/>
                <w:bCs/>
                <w:i/>
                <w:iCs/>
                <w:noProof/>
                <w:sz w:val="16"/>
                <w:szCs w:val="16"/>
              </w:rPr>
            </w:pPr>
            <w:r w:rsidRPr="00271C72">
              <w:rPr>
                <w:b/>
                <w:bCs/>
                <w:i/>
                <w:iCs/>
                <w:sz w:val="16"/>
                <w:szCs w:val="16"/>
              </w:rPr>
              <w:t>Deeplabv3</w:t>
            </w:r>
          </w:p>
        </w:tc>
        <w:tc>
          <w:tcPr>
            <w:tcW w:w="3532" w:type="dxa"/>
          </w:tcPr>
          <w:p w14:paraId="7CFABE39" w14:textId="4BCC1329" w:rsidR="00BE0CCE" w:rsidRDefault="00BE0CCE" w:rsidP="00271C72">
            <w:r>
              <w:rPr>
                <w:noProof/>
              </w:rPr>
              <w:drawing>
                <wp:inline distT="0" distB="0" distL="0" distR="0" wp14:anchorId="79ACE6D6" wp14:editId="51D80E79">
                  <wp:extent cx="2160000" cy="108000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3A608080" w14:textId="77777777" w:rsidR="00BE0CCE" w:rsidRDefault="00BE0CCE" w:rsidP="00271C72">
            <w:r>
              <w:rPr>
                <w:noProof/>
              </w:rPr>
              <w:drawing>
                <wp:inline distT="0" distB="0" distL="0" distR="0" wp14:anchorId="71BF0E97" wp14:editId="1B409ABA">
                  <wp:extent cx="2160000" cy="10799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079998"/>
                          </a:xfrm>
                          <a:prstGeom prst="rect">
                            <a:avLst/>
                          </a:prstGeom>
                        </pic:spPr>
                      </pic:pic>
                    </a:graphicData>
                  </a:graphic>
                </wp:inline>
              </w:drawing>
            </w:r>
          </w:p>
        </w:tc>
      </w:tr>
      <w:tr w:rsidR="00BE0CCE" w14:paraId="61801E1C" w14:textId="77777777" w:rsidTr="00271C72">
        <w:trPr>
          <w:jc w:val="center"/>
        </w:trPr>
        <w:tc>
          <w:tcPr>
            <w:tcW w:w="1072" w:type="dxa"/>
          </w:tcPr>
          <w:p w14:paraId="671843C4" w14:textId="4E771724" w:rsidR="00BE0CCE" w:rsidRPr="00271C72" w:rsidRDefault="00BE0CCE" w:rsidP="00271C72">
            <w:pPr>
              <w:rPr>
                <w:b/>
                <w:bCs/>
                <w:i/>
                <w:iCs/>
                <w:noProof/>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32" w:type="dxa"/>
          </w:tcPr>
          <w:p w14:paraId="4B3CC2C2" w14:textId="1B02A61F" w:rsidR="00BE0CCE" w:rsidRDefault="00BE0CCE" w:rsidP="00271C72">
            <w:pPr>
              <w:rPr>
                <w:noProof/>
              </w:rPr>
            </w:pPr>
            <w:r>
              <w:rPr>
                <w:noProof/>
              </w:rPr>
              <w:drawing>
                <wp:inline distT="0" distB="0" distL="0" distR="0" wp14:anchorId="0C6A2CCA" wp14:editId="2099C1BE">
                  <wp:extent cx="2160000" cy="10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75087BBE" w14:textId="77777777" w:rsidR="00BE0CCE" w:rsidRDefault="00BE0CCE" w:rsidP="00271C72">
            <w:pPr>
              <w:rPr>
                <w:noProof/>
              </w:rPr>
            </w:pPr>
            <w:r>
              <w:rPr>
                <w:noProof/>
              </w:rPr>
              <w:drawing>
                <wp:inline distT="0" distB="0" distL="0" distR="0" wp14:anchorId="51D3FDB0" wp14:editId="1185BD7D">
                  <wp:extent cx="2160000" cy="108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3E0A5D59" w14:textId="2079B896" w:rsidR="00BE0CCE" w:rsidRDefault="001C2FD4" w:rsidP="001C2FD4">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7</w:t>
      </w:r>
      <w:r>
        <w:rPr>
          <w:spacing w:val="5"/>
          <w:kern w:val="1"/>
        </w:rPr>
        <w:t xml:space="preserve">:  </w:t>
      </w:r>
      <w:r>
        <w:rPr>
          <w:spacing w:val="5"/>
          <w:kern w:val="1"/>
        </w:rPr>
        <w:t>Visualized Segmented Output of Different Models</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bookmarkStart w:id="0" w:name="_GoBack"/>
      <w:bookmarkEnd w:id="0"/>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lastRenderedPageBreak/>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61D5AAD9" w14:textId="77777777" w:rsidR="00C7676D" w:rsidRDefault="00C7676D" w:rsidP="00386C40">
      <w:pPr>
        <w:widowControl w:val="0"/>
        <w:autoSpaceDE w:val="0"/>
        <w:autoSpaceDN w:val="0"/>
        <w:adjustRightInd w:val="0"/>
        <w:spacing w:before="120" w:line="226" w:lineRule="auto"/>
        <w:jc w:val="both"/>
        <w:rPr>
          <w:spacing w:val="5"/>
          <w:kern w:val="1"/>
        </w:rPr>
      </w:pPr>
    </w:p>
    <w:p w14:paraId="2E64FBB2" w14:textId="58BC595B"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w:t>
      </w:r>
      <w:r w:rsidR="00D64700">
        <w:rPr>
          <w:b/>
          <w:bCs/>
          <w:spacing w:val="24"/>
          <w:kern w:val="1"/>
        </w:rPr>
        <w:t>3</w:t>
      </w:r>
      <w:r w:rsidR="00386C40">
        <w:rPr>
          <w:b/>
          <w:bCs/>
          <w:spacing w:val="24"/>
          <w:kern w:val="1"/>
        </w:rPr>
        <w:tab/>
      </w:r>
      <w:r w:rsidR="00D64700">
        <w:rPr>
          <w:b/>
          <w:bCs/>
          <w:spacing w:val="24"/>
          <w:kern w:val="1"/>
        </w:rPr>
        <w:t>Extraction of Global Features</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60358895"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.2</w:t>
      </w:r>
      <w:r w:rsidR="00386C40">
        <w:rPr>
          <w:b/>
          <w:bCs/>
          <w:spacing w:val="24"/>
          <w:kern w:val="1"/>
        </w:rPr>
        <w:tab/>
      </w:r>
      <w:r w:rsidR="00BF32E8">
        <w:rPr>
          <w:b/>
          <w:bCs/>
          <w:spacing w:val="24"/>
          <w:kern w:val="1"/>
        </w:rPr>
        <w:t>XXXXXXXXXX</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176907B" w:rsidR="003924F5" w:rsidRDefault="009C5BA9" w:rsidP="00386C40">
      <w:pPr>
        <w:widowControl w:val="0"/>
        <w:autoSpaceDE w:val="0"/>
        <w:autoSpaceDN w:val="0"/>
        <w:adjustRightInd w:val="0"/>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w:t>
      </w:r>
      <w:proofErr w:type="spellStart"/>
      <w:r w:rsidRPr="009C5BA9">
        <w:rPr>
          <w:spacing w:val="5"/>
          <w:kern w:val="1"/>
        </w:rPr>
        <w:t>dataloader</w:t>
      </w:r>
      <w:proofErr w:type="spellEnd"/>
      <w:r w:rsidRPr="009C5BA9">
        <w:rPr>
          <w:spacing w:val="5"/>
          <w:kern w:val="1"/>
        </w:rPr>
        <w:t>,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1E2709AE" w14:textId="77777777" w:rsidR="00386C40" w:rsidRPr="00C34CFD" w:rsidRDefault="00386C40" w:rsidP="00386C40">
      <w:pPr>
        <w:widowControl w:val="0"/>
        <w:autoSpaceDE w:val="0"/>
        <w:autoSpaceDN w:val="0"/>
        <w:adjustRightInd w:val="0"/>
        <w:spacing w:before="120" w:line="226" w:lineRule="auto"/>
        <w:jc w:val="both"/>
        <w:rPr>
          <w:spacing w:val="5"/>
          <w:kern w:val="1"/>
        </w:rPr>
      </w:pPr>
      <w:r w:rsidRPr="00C34CFD">
        <w:rPr>
          <w:spacing w:val="5"/>
          <w:kern w:val="1"/>
        </w:rPr>
        <w:t>XXXX</w:t>
      </w:r>
    </w:p>
    <w:p w14:paraId="45DA79AC" w14:textId="5AAB25D6" w:rsidR="00386C40" w:rsidRPr="00C34CFD" w:rsidRDefault="00386C40"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6ED509D9" w:rsidR="00386C40" w:rsidRDefault="00386C40" w:rsidP="00386C40">
      <w:pPr>
        <w:widowControl w:val="0"/>
        <w:autoSpaceDE w:val="0"/>
        <w:autoSpaceDN w:val="0"/>
        <w:adjustRightInd w:val="0"/>
        <w:spacing w:before="120" w:line="226" w:lineRule="auto"/>
        <w:jc w:val="both"/>
        <w:rPr>
          <w:spacing w:val="5"/>
          <w:kern w:val="1"/>
        </w:rPr>
      </w:pPr>
      <w:r w:rsidRPr="00CE397F">
        <w:rPr>
          <w:spacing w:val="5"/>
          <w:kern w:val="1"/>
        </w:rPr>
        <w:t>XXXX</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lastRenderedPageBreak/>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094DC" w14:textId="77777777" w:rsidR="009417B4" w:rsidRDefault="009417B4" w:rsidP="00D1346A">
      <w:r>
        <w:separator/>
      </w:r>
    </w:p>
  </w:endnote>
  <w:endnote w:type="continuationSeparator" w:id="0">
    <w:p w14:paraId="4966925F" w14:textId="77777777" w:rsidR="009417B4" w:rsidRDefault="009417B4"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936AB" w14:textId="77777777" w:rsidR="009417B4" w:rsidRDefault="009417B4" w:rsidP="00D1346A">
      <w:r>
        <w:separator/>
      </w:r>
    </w:p>
  </w:footnote>
  <w:footnote w:type="continuationSeparator" w:id="0">
    <w:p w14:paraId="78DCA66E" w14:textId="77777777" w:rsidR="009417B4" w:rsidRDefault="009417B4"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7"/>
  </w:num>
  <w:num w:numId="8">
    <w:abstractNumId w:val="4"/>
  </w:num>
  <w:num w:numId="9">
    <w:abstractNumId w:val="11"/>
  </w:num>
  <w:num w:numId="10">
    <w:abstractNumId w:val="1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2938"/>
    <w:rsid w:val="000A3CDC"/>
    <w:rsid w:val="001158D1"/>
    <w:rsid w:val="0012011E"/>
    <w:rsid w:val="0013746D"/>
    <w:rsid w:val="00150A09"/>
    <w:rsid w:val="00167C94"/>
    <w:rsid w:val="00187560"/>
    <w:rsid w:val="00192EBB"/>
    <w:rsid w:val="001B1555"/>
    <w:rsid w:val="001B3A9A"/>
    <w:rsid w:val="001C2FD4"/>
    <w:rsid w:val="001C3614"/>
    <w:rsid w:val="001C5606"/>
    <w:rsid w:val="001D23AF"/>
    <w:rsid w:val="001D3FF9"/>
    <w:rsid w:val="001D5CFD"/>
    <w:rsid w:val="002037A6"/>
    <w:rsid w:val="00211A0F"/>
    <w:rsid w:val="00213599"/>
    <w:rsid w:val="00224C41"/>
    <w:rsid w:val="00233396"/>
    <w:rsid w:val="0023533A"/>
    <w:rsid w:val="00271C72"/>
    <w:rsid w:val="0028330E"/>
    <w:rsid w:val="00286081"/>
    <w:rsid w:val="002A6CE3"/>
    <w:rsid w:val="002B3310"/>
    <w:rsid w:val="002C5203"/>
    <w:rsid w:val="002D0824"/>
    <w:rsid w:val="00303A1B"/>
    <w:rsid w:val="0031221C"/>
    <w:rsid w:val="003147F1"/>
    <w:rsid w:val="0031581C"/>
    <w:rsid w:val="00317265"/>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286B"/>
    <w:rsid w:val="005241E6"/>
    <w:rsid w:val="00526F93"/>
    <w:rsid w:val="00542B39"/>
    <w:rsid w:val="005473BB"/>
    <w:rsid w:val="00567B21"/>
    <w:rsid w:val="00585AE1"/>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A3BD7"/>
    <w:rsid w:val="008B2EEA"/>
    <w:rsid w:val="008C195B"/>
    <w:rsid w:val="008C7A49"/>
    <w:rsid w:val="008E07FA"/>
    <w:rsid w:val="009008A3"/>
    <w:rsid w:val="00907A9D"/>
    <w:rsid w:val="009103BF"/>
    <w:rsid w:val="00911250"/>
    <w:rsid w:val="0092465A"/>
    <w:rsid w:val="00937292"/>
    <w:rsid w:val="009417B4"/>
    <w:rsid w:val="0096484C"/>
    <w:rsid w:val="00967C9D"/>
    <w:rsid w:val="009746D9"/>
    <w:rsid w:val="009854BA"/>
    <w:rsid w:val="00985866"/>
    <w:rsid w:val="009979E8"/>
    <w:rsid w:val="009A6637"/>
    <w:rsid w:val="009C0B3B"/>
    <w:rsid w:val="009C5BA9"/>
    <w:rsid w:val="009E2848"/>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D5875"/>
    <w:rsid w:val="00BE0CCE"/>
    <w:rsid w:val="00BE1380"/>
    <w:rsid w:val="00BF32E8"/>
    <w:rsid w:val="00BF3A0A"/>
    <w:rsid w:val="00C026F1"/>
    <w:rsid w:val="00C05973"/>
    <w:rsid w:val="00C33366"/>
    <w:rsid w:val="00C34CFD"/>
    <w:rsid w:val="00C507B0"/>
    <w:rsid w:val="00C528C0"/>
    <w:rsid w:val="00C55DC1"/>
    <w:rsid w:val="00C71ADE"/>
    <w:rsid w:val="00C7676D"/>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64F2"/>
    <w:rsid w:val="00DC232A"/>
    <w:rsid w:val="00DD7114"/>
    <w:rsid w:val="00DE3E8E"/>
    <w:rsid w:val="00DF6C08"/>
    <w:rsid w:val="00E317FC"/>
    <w:rsid w:val="00E31A19"/>
    <w:rsid w:val="00E324A7"/>
    <w:rsid w:val="00E3297F"/>
    <w:rsid w:val="00E3321D"/>
    <w:rsid w:val="00E416C0"/>
    <w:rsid w:val="00E759C5"/>
    <w:rsid w:val="00E76322"/>
    <w:rsid w:val="00E92FBE"/>
    <w:rsid w:val="00E962F9"/>
    <w:rsid w:val="00EB14BF"/>
    <w:rsid w:val="00EC4221"/>
    <w:rsid w:val="00EC4929"/>
    <w:rsid w:val="00ED139A"/>
    <w:rsid w:val="00ED1F9D"/>
    <w:rsid w:val="00ED4DB4"/>
    <w:rsid w:val="00EE3240"/>
    <w:rsid w:val="00F0523E"/>
    <w:rsid w:val="00F160FC"/>
    <w:rsid w:val="00F2263B"/>
    <w:rsid w:val="00F31BE2"/>
    <w:rsid w:val="00F42C0E"/>
    <w:rsid w:val="00F46E00"/>
    <w:rsid w:val="00F47EA6"/>
    <w:rsid w:val="00F56211"/>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3CAFD-2B10-FC4B-99AD-2290933C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14</Pages>
  <Words>4499</Words>
  <Characters>25646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48</cp:revision>
  <cp:lastPrinted>2020-01-21T07:21:00Z</cp:lastPrinted>
  <dcterms:created xsi:type="dcterms:W3CDTF">2020-01-21T07:21:00Z</dcterms:created>
  <dcterms:modified xsi:type="dcterms:W3CDTF">2020-02-17T05:20:00Z</dcterms:modified>
</cp:coreProperties>
</file>